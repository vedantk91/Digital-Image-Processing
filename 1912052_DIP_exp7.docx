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1A944EF7" w:rsidR="001D6337" w:rsidRPr="003B204E" w:rsidRDefault="00563AA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 Image Processing</w:t>
            </w:r>
            <w:r w:rsidR="0027317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40E6F554" w:rsidR="001D6337" w:rsidRPr="003B204E" w:rsidRDefault="0027317E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563AA3">
              <w:rPr>
                <w:rFonts w:ascii="Times New Roman" w:hAnsi="Times New Roman" w:cs="Times New Roman"/>
                <w:b/>
                <w:sz w:val="24"/>
                <w:szCs w:val="24"/>
              </w:rPr>
              <w:t>II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2112C9F4" w:rsidR="000B0D21" w:rsidRPr="003B204E" w:rsidRDefault="00884506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November 26, 2022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74E08E24" w:rsidR="000B0D21" w:rsidRPr="003B204E" w:rsidRDefault="0089647F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DIP2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515922BE" w:rsidR="000B0D21" w:rsidRDefault="0089647F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Prof. Gopal Gupta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3F1F23D9" w:rsidR="000B0D21" w:rsidRDefault="0089647F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</w:t>
            </w:r>
            <w:r w:rsidR="00C15FB1"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37B56249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3D2EDF11" w:rsidR="00A25C5E" w:rsidRPr="0089647F" w:rsidRDefault="00A25C5E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36"/>
          <w:szCs w:val="28"/>
        </w:rPr>
      </w:pPr>
      <w:r w:rsidRPr="0089647F">
        <w:rPr>
          <w:rFonts w:ascii="Times New Roman" w:hAnsi="Times New Roman" w:cs="Times New Roman"/>
          <w:b/>
          <w:color w:val="BC202E"/>
          <w:sz w:val="36"/>
          <w:szCs w:val="28"/>
        </w:rPr>
        <w:t xml:space="preserve">Experiment No: </w:t>
      </w:r>
      <w:r w:rsidR="004D3E8B" w:rsidRPr="0089647F">
        <w:rPr>
          <w:rFonts w:ascii="Times New Roman" w:hAnsi="Times New Roman" w:cs="Times New Roman"/>
          <w:b/>
          <w:color w:val="BC202E"/>
          <w:sz w:val="36"/>
          <w:szCs w:val="28"/>
        </w:rPr>
        <w:t>7</w:t>
      </w:r>
    </w:p>
    <w:p w14:paraId="6396ADFC" w14:textId="77777777" w:rsidR="0089647F" w:rsidRPr="00A25C5E" w:rsidRDefault="0089647F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</w:p>
    <w:p w14:paraId="115CD8AC" w14:textId="0B696C49" w:rsidR="001D6337" w:rsidRPr="00EE59A2" w:rsidRDefault="001D6337" w:rsidP="00EE59A2">
      <w:pPr>
        <w:shd w:val="clear" w:color="auto" w:fill="FFFFFF"/>
        <w:spacing w:after="0" w:line="240" w:lineRule="auto"/>
        <w:ind w:left="-709"/>
        <w:jc w:val="center"/>
        <w:rPr>
          <w:rFonts w:ascii="Arial" w:eastAsia="Times New Roman" w:hAnsi="Arial" w:cs="Arial"/>
          <w:b/>
          <w:color w:val="222222"/>
          <w:sz w:val="28"/>
          <w:szCs w:val="28"/>
        </w:rPr>
      </w:pPr>
      <w:r w:rsidRPr="00EE59A2">
        <w:rPr>
          <w:rFonts w:ascii="Times New Roman" w:eastAsia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eastAsia="Times New Roman" w:hAnsi="Times New Roman"/>
          <w:b/>
          <w:iCs/>
          <w:sz w:val="28"/>
          <w:szCs w:val="28"/>
        </w:rPr>
        <w:t xml:space="preserve"> </w:t>
      </w:r>
      <w:r w:rsidR="008A23A6" w:rsidRPr="008A23A6">
        <w:rPr>
          <w:rFonts w:ascii="Times New Roman" w:eastAsia="Times New Roman" w:hAnsi="Times New Roman"/>
          <w:b/>
          <w:iCs/>
          <w:sz w:val="28"/>
          <w:szCs w:val="28"/>
        </w:rPr>
        <w:t xml:space="preserve">To study </w:t>
      </w:r>
      <w:r w:rsidR="00E95876">
        <w:rPr>
          <w:rFonts w:ascii="Times New Roman" w:eastAsia="Times New Roman" w:hAnsi="Times New Roman"/>
          <w:b/>
          <w:iCs/>
          <w:sz w:val="28"/>
          <w:szCs w:val="28"/>
        </w:rPr>
        <w:t xml:space="preserve">image </w:t>
      </w:r>
      <w:r w:rsidR="00995B21">
        <w:rPr>
          <w:rFonts w:ascii="Times New Roman" w:eastAsia="Times New Roman" w:hAnsi="Times New Roman"/>
          <w:b/>
          <w:iCs/>
          <w:sz w:val="28"/>
          <w:szCs w:val="28"/>
        </w:rPr>
        <w:t>transforms and morphology</w:t>
      </w:r>
    </w:p>
    <w:p w14:paraId="03C15912" w14:textId="4601C7D4" w:rsidR="001D6337" w:rsidRDefault="001D6337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377"/>
      </w:tblGrid>
      <w:tr w:rsidR="007609F2" w14:paraId="6486D4BF" w14:textId="77777777" w:rsidTr="00563AA3">
        <w:tc>
          <w:tcPr>
            <w:tcW w:w="10377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563AA3">
        <w:tc>
          <w:tcPr>
            <w:tcW w:w="10377" w:type="dxa"/>
          </w:tcPr>
          <w:p w14:paraId="239C9AAD" w14:textId="1FF8E497" w:rsidR="001907A7" w:rsidRPr="001907A7" w:rsidRDefault="001907A7" w:rsidP="001907A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477F58">
              <w:rPr>
                <w:rFonts w:ascii="Times New Roman" w:hAnsi="Times New Roman"/>
                <w:sz w:val="24"/>
                <w:szCs w:val="24"/>
              </w:rPr>
              <w:t>To stu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dy the </w:t>
            </w:r>
            <w:r w:rsidR="0010434C">
              <w:rPr>
                <w:rFonts w:ascii="Times New Roman" w:hAnsi="Times New Roman"/>
                <w:sz w:val="24"/>
                <w:szCs w:val="24"/>
              </w:rPr>
              <w:t xml:space="preserve">process </w:t>
            </w:r>
            <w:r w:rsidR="00E95876">
              <w:rPr>
                <w:rFonts w:ascii="Times New Roman" w:hAnsi="Times New Roman"/>
                <w:sz w:val="24"/>
                <w:szCs w:val="24"/>
              </w:rPr>
              <w:t xml:space="preserve">of image </w:t>
            </w:r>
            <w:r w:rsidR="00995B21">
              <w:rPr>
                <w:rFonts w:ascii="Times New Roman" w:hAnsi="Times New Roman"/>
                <w:sz w:val="24"/>
                <w:szCs w:val="24"/>
              </w:rPr>
              <w:t>transforms and morphing</w:t>
            </w: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377"/>
      </w:tblGrid>
      <w:tr w:rsidR="007609F2" w14:paraId="732849D6" w14:textId="77777777" w:rsidTr="00563AA3">
        <w:tc>
          <w:tcPr>
            <w:tcW w:w="10377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563AA3">
        <w:tc>
          <w:tcPr>
            <w:tcW w:w="10377" w:type="dxa"/>
          </w:tcPr>
          <w:p w14:paraId="6A4BA6DF" w14:textId="470FECA2" w:rsidR="007609F2" w:rsidRPr="007609F2" w:rsidRDefault="007B1D70" w:rsidP="001907A7">
            <w:pPr>
              <w:widowControl w:val="0"/>
              <w:numPr>
                <w:ilvl w:val="0"/>
                <w:numId w:val="14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  <w:t>Understand fundamental theory and models of image processing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377"/>
      </w:tblGrid>
      <w:tr w:rsidR="007609F2" w14:paraId="759C209C" w14:textId="77777777" w:rsidTr="00563AA3">
        <w:tc>
          <w:tcPr>
            <w:tcW w:w="10377" w:type="dxa"/>
          </w:tcPr>
          <w:p w14:paraId="671D99A4" w14:textId="2320974C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  <w:r w:rsidR="009E7A65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</w:t>
            </w:r>
          </w:p>
        </w:tc>
      </w:tr>
      <w:tr w:rsidR="007609F2" w14:paraId="1E4A35C7" w14:textId="77777777" w:rsidTr="00563AA3">
        <w:tc>
          <w:tcPr>
            <w:tcW w:w="10377" w:type="dxa"/>
          </w:tcPr>
          <w:p w14:paraId="0BE777EB" w14:textId="77777777" w:rsidR="004D3E8B" w:rsidRPr="004D3E8B" w:rsidRDefault="004D3E8B" w:rsidP="004D3E8B">
            <w:pPr>
              <w:spacing w:before="100" w:beforeAutospacing="1" w:after="100" w:afterAutospacing="1"/>
              <w:outlineLvl w:val="1"/>
              <w:rPr>
                <w:rFonts w:ascii="Heebo" w:eastAsia="Times New Roman" w:hAnsi="Heebo" w:cs="Heebo"/>
                <w:color w:val="000000"/>
                <w:sz w:val="28"/>
                <w:szCs w:val="28"/>
                <w:lang w:val="en-IN" w:eastAsia="en-IN"/>
              </w:rPr>
            </w:pPr>
            <w:r w:rsidRPr="004D3E8B">
              <w:rPr>
                <w:rFonts w:ascii="Heebo" w:eastAsia="Times New Roman" w:hAnsi="Heebo" w:cs="Heebo" w:hint="cs"/>
                <w:color w:val="000000"/>
                <w:sz w:val="28"/>
                <w:szCs w:val="28"/>
                <w:lang w:val="en-IN" w:eastAsia="en-IN"/>
              </w:rPr>
              <w:t>Transformation</w:t>
            </w:r>
          </w:p>
          <w:p w14:paraId="30F5269E" w14:textId="4EBF8DA2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Transformation is a function. A function that maps one set to another set after performing some operations.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T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he system would perform some processing on the input image and gives its output as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a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processed image. It is shown below.</w:t>
            </w:r>
          </w:p>
          <w:p w14:paraId="47D740DB" w14:textId="77777777" w:rsidR="004D3E8B" w:rsidRPr="004D3E8B" w:rsidRDefault="004D3E8B" w:rsidP="004D3E8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D3E8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09BCA3E0" wp14:editId="0CC08849">
                  <wp:extent cx="5816319" cy="2489200"/>
                  <wp:effectExtent l="0" t="0" r="0" b="6350"/>
                  <wp:docPr id="1" name="Picture 1" descr="introduction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troduction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136" cy="249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FFA03" w14:textId="5C046FAD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Now function applied inside this digital system that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processes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an image and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converts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it into output can be called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a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transformation function.</w:t>
            </w:r>
          </w:p>
          <w:p w14:paraId="56870082" w14:textId="306D1430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As it shows transformation or relation, that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is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how an image1 is converted to image2.</w:t>
            </w:r>
          </w:p>
          <w:p w14:paraId="142B56A4" w14:textId="77777777" w:rsidR="004D3E8B" w:rsidRPr="004D3E8B" w:rsidRDefault="004D3E8B" w:rsidP="004D3E8B">
            <w:pPr>
              <w:spacing w:before="100" w:beforeAutospacing="1" w:after="100" w:afterAutospacing="1"/>
              <w:outlineLvl w:val="1"/>
              <w:rPr>
                <w:rFonts w:ascii="Heebo" w:eastAsia="Times New Roman" w:hAnsi="Heebo" w:cs="Heebo"/>
                <w:color w:val="000000"/>
                <w:sz w:val="35"/>
                <w:szCs w:val="35"/>
                <w:lang w:val="en-IN" w:eastAsia="en-IN"/>
              </w:rPr>
            </w:pPr>
            <w:r w:rsidRPr="004D3E8B">
              <w:rPr>
                <w:rFonts w:ascii="Heebo" w:eastAsia="Times New Roman" w:hAnsi="Heebo" w:cs="Heebo" w:hint="cs"/>
                <w:color w:val="000000"/>
                <w:sz w:val="35"/>
                <w:szCs w:val="35"/>
                <w:lang w:val="en-IN" w:eastAsia="en-IN"/>
              </w:rPr>
              <w:lastRenderedPageBreak/>
              <w:t>Image transformation.</w:t>
            </w:r>
          </w:p>
          <w:p w14:paraId="5DA79C21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Consider this equation</w:t>
            </w:r>
          </w:p>
          <w:p w14:paraId="021D93EE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G(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 = T{ f(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 }</w:t>
            </w:r>
          </w:p>
          <w:p w14:paraId="43C0C131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In this equation,</w:t>
            </w:r>
          </w:p>
          <w:p w14:paraId="54C04354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F(</w:t>
            </w:r>
            <w:proofErr w:type="spellStart"/>
            <w:proofErr w:type="gram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proofErr w:type="gram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 = input image on which transformation function has to be applied.</w:t>
            </w:r>
          </w:p>
          <w:p w14:paraId="6EE3C5C7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G(</w:t>
            </w:r>
            <w:proofErr w:type="spellStart"/>
            <w:proofErr w:type="gram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proofErr w:type="gram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 = the output image or processed image.</w:t>
            </w:r>
          </w:p>
          <w:p w14:paraId="33276273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T is the transformation function.</w:t>
            </w:r>
          </w:p>
          <w:p w14:paraId="08F892B3" w14:textId="04452146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This relation between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the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input image and the processed output image can also be represented as.</w:t>
            </w:r>
          </w:p>
          <w:p w14:paraId="432083FD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s = T (r)</w:t>
            </w:r>
          </w:p>
          <w:p w14:paraId="51746C22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where r is actually the pixel value or 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gray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level intensity of f(</w:t>
            </w:r>
            <w:proofErr w:type="spellStart"/>
            <w:proofErr w:type="gram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proofErr w:type="gram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) at any point. And 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s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is the pixel value or 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gray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level intensity of g(</w:t>
            </w:r>
            <w:proofErr w:type="spellStart"/>
            <w:proofErr w:type="gram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proofErr w:type="gram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 at any point.</w:t>
            </w:r>
          </w:p>
          <w:p w14:paraId="1DC1B078" w14:textId="77777777" w:rsidR="004D3E8B" w:rsidRPr="004D3E8B" w:rsidRDefault="004D3E8B" w:rsidP="004D3E8B">
            <w:pPr>
              <w:outlineLvl w:val="2"/>
              <w:rPr>
                <w:rFonts w:ascii="Heebo" w:eastAsia="Times New Roman" w:hAnsi="Heebo" w:cs="Heebo"/>
                <w:sz w:val="30"/>
                <w:szCs w:val="30"/>
                <w:lang w:val="en-IN" w:eastAsia="en-IN"/>
              </w:rPr>
            </w:pPr>
            <w:r w:rsidRPr="004D3E8B">
              <w:rPr>
                <w:rFonts w:ascii="Heebo" w:eastAsia="Times New Roman" w:hAnsi="Heebo" w:cs="Heebo" w:hint="cs"/>
                <w:sz w:val="30"/>
                <w:szCs w:val="30"/>
                <w:lang w:val="en-IN" w:eastAsia="en-IN"/>
              </w:rPr>
              <w:t>Examples</w:t>
            </w:r>
          </w:p>
          <w:p w14:paraId="2A9BB2ED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Consider this transformation function.</w:t>
            </w:r>
          </w:p>
          <w:p w14:paraId="322C04F1" w14:textId="77777777" w:rsidR="004D3E8B" w:rsidRPr="004D3E8B" w:rsidRDefault="004D3E8B" w:rsidP="004D3E8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D3E8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13EF814" wp14:editId="47C0064F">
                  <wp:extent cx="3962400" cy="2362200"/>
                  <wp:effectExtent l="0" t="0" r="0" b="0"/>
                  <wp:docPr id="8" name="Picture 8" descr="transformatio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ransformatio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65908" w14:textId="72C3D5B4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Let’s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take the point r to be 256, and the point p to be 127. Consider this image to be a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one-</w:t>
            </w:r>
            <w:proofErr w:type="spellStart"/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bpp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image. That means we have only two levels of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intensity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which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are 0 and 1. So in this case the transformation shown by the graph can be explained as.</w:t>
            </w:r>
          </w:p>
          <w:p w14:paraId="1D526CB0" w14:textId="05D23DE5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All the pixel intensity values that are below 127 (point p) are 0,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which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means black. And all the pixel intensity values that are greater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than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127, are 1,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which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means white. But at the exact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lastRenderedPageBreak/>
              <w:t>point of 127, there is a sudden change in transmission, so we cannot tell that at that exact point, the value would be 0 or 1.</w:t>
            </w:r>
          </w:p>
          <w:p w14:paraId="7E205B2C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Mathematically this transformation function can be denoted as:</w:t>
            </w:r>
          </w:p>
          <w:p w14:paraId="3A56B2E0" w14:textId="77777777" w:rsidR="004D3E8B" w:rsidRPr="004D3E8B" w:rsidRDefault="004D3E8B" w:rsidP="004D3E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D3E8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2CBEE5E2" wp14:editId="0610A634">
                  <wp:extent cx="2844800" cy="1206570"/>
                  <wp:effectExtent l="0" t="0" r="0" b="0"/>
                  <wp:docPr id="5" name="Picture 5" descr="trans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rans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142" cy="1210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191A03" w14:textId="77777777" w:rsidR="004D3E8B" w:rsidRPr="004D3E8B" w:rsidRDefault="004D3E8B" w:rsidP="004D3E8B">
            <w:pPr>
              <w:outlineLvl w:val="2"/>
              <w:rPr>
                <w:rFonts w:ascii="Heebo" w:eastAsia="Times New Roman" w:hAnsi="Heebo" w:cs="Heebo"/>
                <w:sz w:val="30"/>
                <w:szCs w:val="30"/>
                <w:lang w:val="en-IN" w:eastAsia="en-IN"/>
              </w:rPr>
            </w:pPr>
            <w:r w:rsidRPr="004D3E8B">
              <w:rPr>
                <w:rFonts w:ascii="Heebo" w:eastAsia="Times New Roman" w:hAnsi="Heebo" w:cs="Heebo" w:hint="cs"/>
                <w:sz w:val="30"/>
                <w:szCs w:val="30"/>
                <w:lang w:val="en-IN" w:eastAsia="en-IN"/>
              </w:rPr>
              <w:t>Consider another transformation like this</w:t>
            </w:r>
          </w:p>
          <w:p w14:paraId="7D07A85F" w14:textId="77777777" w:rsidR="004D3E8B" w:rsidRPr="004D3E8B" w:rsidRDefault="004D3E8B" w:rsidP="004D3E8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4D3E8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53E7B282" wp14:editId="09D458C5">
                  <wp:extent cx="3079750" cy="1721750"/>
                  <wp:effectExtent l="0" t="0" r="6350" b="0"/>
                  <wp:docPr id="6" name="Picture 6" descr="trans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trans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5487" cy="172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34910" w14:textId="0FDF83E5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Now if you will look at this particular graph, you will see a straight transition line between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the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input image and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the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output image.</w:t>
            </w:r>
          </w:p>
          <w:p w14:paraId="29A6AABA" w14:textId="1FED98B9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It shows that for each pixel or intensity value of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the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input image, there is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the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 same intensity value of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the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output image. That means the output image is </w:t>
            </w:r>
            <w:r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 xml:space="preserve">an </w:t>
            </w: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exact replica of the input image.</w:t>
            </w:r>
          </w:p>
          <w:p w14:paraId="79F07915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It can be mathematically represented as:</w:t>
            </w:r>
          </w:p>
          <w:p w14:paraId="196220D4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g(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 = f(</w:t>
            </w:r>
            <w:proofErr w:type="spellStart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x,y</w:t>
            </w:r>
            <w:proofErr w:type="spellEnd"/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)</w:t>
            </w:r>
          </w:p>
          <w:p w14:paraId="649224C7" w14:textId="77777777" w:rsidR="004D3E8B" w:rsidRPr="004D3E8B" w:rsidRDefault="004D3E8B" w:rsidP="004D3E8B">
            <w:pPr>
              <w:spacing w:before="120" w:after="144"/>
              <w:jc w:val="both"/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</w:pPr>
            <w:r w:rsidRPr="004D3E8B">
              <w:rPr>
                <w:rFonts w:ascii="Nunito" w:eastAsia="Times New Roman" w:hAnsi="Nunito" w:cs="Times New Roman"/>
                <w:color w:val="000000"/>
                <w:sz w:val="24"/>
                <w:szCs w:val="24"/>
                <w:lang w:val="en-IN" w:eastAsia="en-IN"/>
              </w:rPr>
              <w:t>the input and output image would be in this case are shown below.</w:t>
            </w:r>
          </w:p>
          <w:p w14:paraId="7A8CC71C" w14:textId="77777777" w:rsidR="00E95876" w:rsidRDefault="004D3E8B" w:rsidP="004D3E8B">
            <w:pPr>
              <w:pStyle w:val="ListParagraph"/>
              <w:shd w:val="clear" w:color="auto" w:fill="FFFFFF"/>
              <w:textAlignment w:val="baseline"/>
              <w:rPr>
                <w:rFonts w:ascii="Times New Roman" w:hAnsi="Times New Roman"/>
                <w:bCs/>
                <w:iCs/>
                <w:color w:val="000000" w:themeColor="text1"/>
                <w:sz w:val="24"/>
                <w:szCs w:val="24"/>
                <w:lang w:val="en"/>
              </w:rPr>
            </w:pPr>
            <w:r w:rsidRPr="004D3E8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0383F587" wp14:editId="6B03E9AD">
                  <wp:extent cx="5461000" cy="2098716"/>
                  <wp:effectExtent l="0" t="0" r="6350" b="0"/>
                  <wp:docPr id="7" name="Picture 7" descr="input image and output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nput image and output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852" cy="210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CFAA80" w14:textId="77777777" w:rsidR="004D3E8B" w:rsidRPr="004D3E8B" w:rsidRDefault="004D3E8B" w:rsidP="004D3E8B">
            <w:pPr>
              <w:shd w:val="clear" w:color="auto" w:fill="FFFFFF"/>
              <w:spacing w:after="195"/>
              <w:outlineLvl w:val="1"/>
              <w:rPr>
                <w:rFonts w:ascii="Roboto" w:eastAsia="Times New Roman" w:hAnsi="Roboto" w:cs="Times New Roman"/>
                <w:color w:val="C04C0B"/>
                <w:sz w:val="29"/>
                <w:szCs w:val="29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color w:val="C04C0B"/>
                <w:sz w:val="29"/>
                <w:szCs w:val="29"/>
                <w:lang w:val="en-IN" w:eastAsia="en-IN"/>
              </w:rPr>
              <w:t>Transform methods in image processing</w:t>
            </w:r>
          </w:p>
          <w:p w14:paraId="7DCCB50E" w14:textId="77777777" w:rsidR="004D3E8B" w:rsidRPr="004D3E8B" w:rsidRDefault="004D3E8B" w:rsidP="004D3E8B">
            <w:pPr>
              <w:shd w:val="clear" w:color="auto" w:fill="FFFFFF"/>
              <w:spacing w:after="270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An </w:t>
            </w:r>
            <w:hyperlink r:id="rId12" w:history="1">
              <w:r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image transform</w:t>
              </w:r>
            </w:hyperlink>
            <w:r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 can be applied to an image to convert it from one domain to another. Viewing an image in domains such as frequency or </w:t>
            </w:r>
            <w:hyperlink r:id="rId13" w:history="1">
              <w:r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Hough space</w:t>
              </w:r>
            </w:hyperlink>
            <w:r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 enables the identification of features that may not be as easily detected in the spatial domain. Common image transforms include:</w:t>
            </w:r>
          </w:p>
          <w:p w14:paraId="314AE202" w14:textId="77777777" w:rsidR="004D3E8B" w:rsidRPr="004D3E8B" w:rsidRDefault="00000000" w:rsidP="004D3E8B">
            <w:pPr>
              <w:numPr>
                <w:ilvl w:val="0"/>
                <w:numId w:val="23"/>
              </w:numPr>
              <w:shd w:val="clear" w:color="auto" w:fill="FFFFFF"/>
              <w:spacing w:after="105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hyperlink r:id="rId14" w:anchor="f11-27827" w:history="1">
              <w:r w:rsidR="004D3E8B"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Hough Transform</w:t>
              </w:r>
            </w:hyperlink>
            <w:r w:rsidR="004D3E8B"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, used to find lines in an image</w:t>
            </w:r>
          </w:p>
          <w:p w14:paraId="20CD2D63" w14:textId="77777777" w:rsidR="004D3E8B" w:rsidRPr="004D3E8B" w:rsidRDefault="00000000" w:rsidP="004D3E8B">
            <w:pPr>
              <w:numPr>
                <w:ilvl w:val="0"/>
                <w:numId w:val="23"/>
              </w:numPr>
              <w:shd w:val="clear" w:color="auto" w:fill="FFFFFF"/>
              <w:spacing w:after="105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hyperlink r:id="rId15" w:history="1">
              <w:r w:rsidR="004D3E8B"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Radon Transform</w:t>
              </w:r>
            </w:hyperlink>
            <w:r w:rsidR="004D3E8B"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, used to reconstruct images from fan-beam and parallel-beam projection data</w:t>
            </w:r>
          </w:p>
          <w:p w14:paraId="7A52ED74" w14:textId="77777777" w:rsidR="004D3E8B" w:rsidRPr="004D3E8B" w:rsidRDefault="00000000" w:rsidP="004D3E8B">
            <w:pPr>
              <w:numPr>
                <w:ilvl w:val="0"/>
                <w:numId w:val="23"/>
              </w:numPr>
              <w:shd w:val="clear" w:color="auto" w:fill="FFFFFF"/>
              <w:spacing w:after="105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hyperlink r:id="rId16" w:history="1">
              <w:r w:rsidR="004D3E8B"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Discrete Cosine Transform</w:t>
              </w:r>
            </w:hyperlink>
            <w:r w:rsidR="004D3E8B"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, used in image and video compression</w:t>
            </w:r>
          </w:p>
          <w:p w14:paraId="5A6C67B6" w14:textId="77777777" w:rsidR="004D3E8B" w:rsidRPr="004D3E8B" w:rsidRDefault="00000000" w:rsidP="004D3E8B">
            <w:pPr>
              <w:numPr>
                <w:ilvl w:val="0"/>
                <w:numId w:val="23"/>
              </w:numPr>
              <w:shd w:val="clear" w:color="auto" w:fill="FFFFFF"/>
              <w:spacing w:after="105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hyperlink r:id="rId17" w:history="1">
              <w:r w:rsidR="004D3E8B"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Discrete Fourier Transform</w:t>
              </w:r>
            </w:hyperlink>
            <w:r w:rsidR="004D3E8B"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, used in filtering and frequency analysis</w:t>
            </w:r>
          </w:p>
          <w:p w14:paraId="0BD3929A" w14:textId="77777777" w:rsidR="004D3E8B" w:rsidRPr="004D3E8B" w:rsidRDefault="00000000" w:rsidP="004D3E8B">
            <w:pPr>
              <w:numPr>
                <w:ilvl w:val="0"/>
                <w:numId w:val="23"/>
              </w:numPr>
              <w:shd w:val="clear" w:color="auto" w:fill="FFFFFF"/>
              <w:spacing w:after="105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hyperlink r:id="rId18" w:history="1">
              <w:r w:rsidR="004D3E8B" w:rsidRPr="004D3E8B">
                <w:rPr>
                  <w:rFonts w:ascii="Roboto" w:eastAsia="Times New Roman" w:hAnsi="Roboto" w:cs="Times New Roman"/>
                  <w:color w:val="0076A8"/>
                  <w:sz w:val="23"/>
                  <w:szCs w:val="23"/>
                  <w:u w:val="single"/>
                  <w:lang w:val="en-IN" w:eastAsia="en-IN"/>
                </w:rPr>
                <w:t>Wavelet Transform</w:t>
              </w:r>
            </w:hyperlink>
            <w:r w:rsidR="004D3E8B"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, used to perform discrete wavelet analysis, denoise, and fuse images</w:t>
            </w:r>
          </w:p>
          <w:p w14:paraId="4EABDD7C" w14:textId="7B017D34" w:rsidR="004D3E8B" w:rsidRPr="004D3E8B" w:rsidRDefault="004D3E8B" w:rsidP="004D3E8B">
            <w:pPr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noProof/>
                <w:color w:val="212121"/>
                <w:sz w:val="23"/>
                <w:szCs w:val="23"/>
                <w:lang w:val="en-IN" w:eastAsia="en-IN"/>
              </w:rPr>
              <w:drawing>
                <wp:inline distT="0" distB="0" distL="0" distR="0" wp14:anchorId="5C16380B" wp14:editId="676724F3">
                  <wp:extent cx="3657600" cy="1181100"/>
                  <wp:effectExtent l="0" t="0" r="0" b="0"/>
                  <wp:docPr id="19" name="Picture 19" descr="Computing the Hough Transform of a Gantrycran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mputing the Hough Transform of a Gantrycran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CB916" w14:textId="77777777" w:rsidR="004D3E8B" w:rsidRPr="004D3E8B" w:rsidRDefault="004D3E8B" w:rsidP="004D3E8B">
            <w:pPr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  <w:t>Computing the </w:t>
            </w:r>
            <w:hyperlink r:id="rId20" w:history="1">
              <w:r w:rsidRPr="004D3E8B">
                <w:rPr>
                  <w:rFonts w:ascii="Roboto" w:eastAsia="Times New Roman" w:hAnsi="Roboto" w:cs="Times New Roman"/>
                  <w:color w:val="0076A8"/>
                  <w:sz w:val="21"/>
                  <w:szCs w:val="21"/>
                  <w:u w:val="single"/>
                  <w:lang w:val="en-IN" w:eastAsia="en-IN"/>
                </w:rPr>
                <w:t>Hough Transform</w:t>
              </w:r>
            </w:hyperlink>
            <w:r w:rsidRPr="004D3E8B"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  <w:t xml:space="preserve"> of a </w:t>
            </w:r>
            <w:proofErr w:type="spellStart"/>
            <w:r w:rsidRPr="004D3E8B"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  <w:t>Gantrycrane</w:t>
            </w:r>
            <w:proofErr w:type="spellEnd"/>
            <w:r w:rsidRPr="004D3E8B"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  <w:t xml:space="preserve"> image.</w:t>
            </w:r>
          </w:p>
          <w:p w14:paraId="2A354F12" w14:textId="0A8F8933" w:rsidR="004D3E8B" w:rsidRPr="004D3E8B" w:rsidRDefault="004D3E8B" w:rsidP="004D3E8B">
            <w:pPr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noProof/>
                <w:color w:val="212121"/>
                <w:sz w:val="23"/>
                <w:szCs w:val="23"/>
                <w:lang w:val="en-IN" w:eastAsia="en-IN"/>
              </w:rPr>
              <w:drawing>
                <wp:inline distT="0" distB="0" distL="0" distR="0" wp14:anchorId="5B70E35F" wp14:editId="344128D1">
                  <wp:extent cx="4787900" cy="1325370"/>
                  <wp:effectExtent l="0" t="0" r="0" b="8255"/>
                  <wp:docPr id="9" name="Picture 9" descr="Detecting straight lines using a radon trans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tecting straight lines using a radon trans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8869" cy="132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7235B" w14:textId="77777777" w:rsidR="004D3E8B" w:rsidRPr="004D3E8B" w:rsidRDefault="004D3E8B" w:rsidP="004D3E8B">
            <w:pPr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color w:val="616161"/>
                <w:sz w:val="21"/>
                <w:szCs w:val="21"/>
                <w:lang w:val="en-IN" w:eastAsia="en-IN"/>
              </w:rPr>
              <w:t>Detecting straight lines </w:t>
            </w:r>
            <w:hyperlink r:id="rId22" w:history="1">
              <w:r w:rsidRPr="004D3E8B">
                <w:rPr>
                  <w:rFonts w:ascii="Roboto" w:eastAsia="Times New Roman" w:hAnsi="Roboto" w:cs="Times New Roman"/>
                  <w:color w:val="0076A8"/>
                  <w:sz w:val="21"/>
                  <w:szCs w:val="21"/>
                  <w:u w:val="single"/>
                  <w:lang w:val="en-IN" w:eastAsia="en-IN"/>
                </w:rPr>
                <w:t>using a radon transform.</w:t>
              </w:r>
            </w:hyperlink>
          </w:p>
          <w:p w14:paraId="2A842E48" w14:textId="77777777" w:rsidR="004D3E8B" w:rsidRPr="004D3E8B" w:rsidRDefault="004D3E8B" w:rsidP="004D3E8B">
            <w:pPr>
              <w:shd w:val="clear" w:color="auto" w:fill="FFFFFF"/>
              <w:spacing w:after="270"/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</w:pPr>
            <w:r w:rsidRPr="004D3E8B">
              <w:rPr>
                <w:rFonts w:ascii="Roboto" w:eastAsia="Times New Roman" w:hAnsi="Roboto" w:cs="Times New Roman"/>
                <w:color w:val="212121"/>
                <w:sz w:val="23"/>
                <w:szCs w:val="23"/>
                <w:lang w:val="en-IN" w:eastAsia="en-IN"/>
              </w:rPr>
              <w:t>An effective approach to applying image transforms includes using a comprehensive environment for data analysis, visualization, and algorithm development.</w:t>
            </w:r>
          </w:p>
          <w:p w14:paraId="5204D41D" w14:textId="1028713C" w:rsidR="004D3E8B" w:rsidRPr="002568ED" w:rsidRDefault="004D3E8B" w:rsidP="004D3E8B">
            <w:pPr>
              <w:pStyle w:val="ListParagraph"/>
              <w:shd w:val="clear" w:color="auto" w:fill="FFFFFF"/>
              <w:textAlignment w:val="baseline"/>
              <w:rPr>
                <w:rFonts w:ascii="Times New Roman" w:hAnsi="Times New Roman"/>
                <w:bCs/>
                <w:iCs/>
                <w:color w:val="000000" w:themeColor="text1"/>
                <w:sz w:val="24"/>
                <w:szCs w:val="24"/>
                <w:lang w:val="en"/>
              </w:rPr>
            </w:pPr>
          </w:p>
        </w:tc>
      </w:tr>
    </w:tbl>
    <w:p w14:paraId="1FAA6627" w14:textId="3BFF395F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948D371" w14:textId="67C70144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377"/>
      </w:tblGrid>
      <w:tr w:rsidR="00EE59A2" w14:paraId="35CFE84E" w14:textId="77777777" w:rsidTr="00563AA3">
        <w:tc>
          <w:tcPr>
            <w:tcW w:w="10377" w:type="dxa"/>
          </w:tcPr>
          <w:p w14:paraId="3C3419D6" w14:textId="5EFAA455" w:rsidR="00EE59A2" w:rsidRPr="007609F2" w:rsidRDefault="00EE59A2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16006E17" w14:textId="77777777" w:rsidTr="00563AA3">
        <w:tc>
          <w:tcPr>
            <w:tcW w:w="10377" w:type="dxa"/>
          </w:tcPr>
          <w:p w14:paraId="493F5775" w14:textId="11CAC6A2" w:rsidR="00995B21" w:rsidRDefault="00995B21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 xml:space="preserve">Select a photo of </w:t>
            </w:r>
            <w:r w:rsidR="00D36DF9">
              <w:t xml:space="preserve">your </w:t>
            </w:r>
            <w:proofErr w:type="spellStart"/>
            <w:r w:rsidR="00D36DF9">
              <w:t>faviourate</w:t>
            </w:r>
            <w:proofErr w:type="spellEnd"/>
            <w:r w:rsidR="00D36DF9">
              <w:t xml:space="preserve"> </w:t>
            </w:r>
            <w:r>
              <w:t>actor/Actors</w:t>
            </w:r>
          </w:p>
          <w:p w14:paraId="1E0AF973" w14:textId="77777777" w:rsidR="00995B21" w:rsidRDefault="00995B21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>Click selfie in similar posture &amp; transfer to PC</w:t>
            </w:r>
          </w:p>
          <w:p w14:paraId="2610715E" w14:textId="2B32DD6D" w:rsidR="00995B21" w:rsidRDefault="00995B21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 xml:space="preserve">Apply Harr, Walsh, </w:t>
            </w:r>
            <w:proofErr w:type="spellStart"/>
            <w:r>
              <w:t>hadamard</w:t>
            </w:r>
            <w:proofErr w:type="spellEnd"/>
            <w:r>
              <w:t>, cosine, Slant, DWT, DFT, Transfer &amp; plot output</w:t>
            </w:r>
          </w:p>
          <w:p w14:paraId="5FD9ECA7" w14:textId="77777777" w:rsidR="00995B21" w:rsidRDefault="00995B21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>Perform edge detection with all types &amp; find best</w:t>
            </w:r>
          </w:p>
          <w:p w14:paraId="4658A3C6" w14:textId="3071EF27" w:rsidR="00995B21" w:rsidRDefault="00D36DF9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>Per</w:t>
            </w:r>
            <w:r w:rsidR="00995B21">
              <w:t>form discontinuity with reference to point, line &amp; edge</w:t>
            </w:r>
          </w:p>
          <w:p w14:paraId="518FCC5A" w14:textId="0F908E72" w:rsidR="00995B21" w:rsidRDefault="00D36DF9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>Per</w:t>
            </w:r>
            <w:r w:rsidR="00995B21">
              <w:t xml:space="preserve">form Hough transform </w:t>
            </w:r>
          </w:p>
          <w:p w14:paraId="149F8857" w14:textId="1C7A39E9" w:rsidR="00995B21" w:rsidRDefault="00995B21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 xml:space="preserve">Perform </w:t>
            </w:r>
            <w:proofErr w:type="spellStart"/>
            <w:r>
              <w:t>Sementation</w:t>
            </w:r>
            <w:proofErr w:type="spellEnd"/>
            <w:r>
              <w:t xml:space="preserve"> extract Head &amp; Morph image (scale &amp; Rotate) with photo </w:t>
            </w:r>
            <w:r w:rsidR="00D36DF9">
              <w:t>of</w:t>
            </w:r>
            <w:r>
              <w:t xml:space="preserve"> actor/ Actors</w:t>
            </w:r>
          </w:p>
          <w:p w14:paraId="473E3DCF" w14:textId="77777777" w:rsidR="00995B21" w:rsidRDefault="00995B21" w:rsidP="00995B21">
            <w:pPr>
              <w:pStyle w:val="ListParagraph"/>
              <w:numPr>
                <w:ilvl w:val="0"/>
                <w:numId w:val="10"/>
              </w:numPr>
              <w:spacing w:after="160" w:line="256" w:lineRule="auto"/>
            </w:pPr>
            <w:r>
              <w:t xml:space="preserve">Repeat same using </w:t>
            </w:r>
            <w:proofErr w:type="spellStart"/>
            <w:r>
              <w:t>Matlab</w:t>
            </w:r>
            <w:proofErr w:type="spellEnd"/>
            <w:r>
              <w:t>/ Python</w:t>
            </w:r>
          </w:p>
          <w:p w14:paraId="6F57CA7F" w14:textId="7CA4618D" w:rsidR="00E95876" w:rsidRPr="00EE59A2" w:rsidRDefault="00E95876" w:rsidP="00995B21">
            <w:pPr>
              <w:pStyle w:val="ListParagraph"/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00B50958" w14:textId="4251B1E1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19055D8D" w14:textId="77777777" w:rsidTr="00A25C5E">
        <w:tc>
          <w:tcPr>
            <w:tcW w:w="9782" w:type="dxa"/>
          </w:tcPr>
          <w:p w14:paraId="558CE3A0" w14:textId="6B887A6B" w:rsidR="00EE59A2" w:rsidRPr="007609F2" w:rsidRDefault="00B41968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54BFA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>Output</w:t>
            </w:r>
            <w:r w:rsidR="001907A7" w:rsidRPr="00154BFA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 xml:space="preserve"> </w:t>
            </w:r>
          </w:p>
        </w:tc>
      </w:tr>
      <w:tr w:rsidR="00EE59A2" w14:paraId="78D458B0" w14:textId="77777777" w:rsidTr="00154BFA">
        <w:trPr>
          <w:trHeight w:val="6038"/>
        </w:trPr>
        <w:tc>
          <w:tcPr>
            <w:tcW w:w="9782" w:type="dxa"/>
          </w:tcPr>
          <w:p w14:paraId="3E36FCD5" w14:textId="6CE8DAFB" w:rsidR="007B1D70" w:rsidRPr="0010434C" w:rsidRDefault="007B1D70" w:rsidP="0010434C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10434C">
              <w:rPr>
                <w:rFonts w:ascii="Times New Roman" w:hAnsi="Times New Roman"/>
                <w:iCs/>
                <w:sz w:val="24"/>
                <w:szCs w:val="24"/>
              </w:rPr>
              <w:t xml:space="preserve">Upload picture screenshots for all </w:t>
            </w:r>
            <w:r w:rsidR="0010434C" w:rsidRPr="0010434C">
              <w:rPr>
                <w:rFonts w:ascii="Times New Roman" w:hAnsi="Times New Roman"/>
                <w:iCs/>
                <w:sz w:val="24"/>
                <w:szCs w:val="24"/>
              </w:rPr>
              <w:t>approaches with intermediate steps</w:t>
            </w:r>
          </w:p>
          <w:p w14:paraId="7F355D07" w14:textId="71012ABD" w:rsidR="007B1D70" w:rsidRPr="0010434C" w:rsidRDefault="007B1D70" w:rsidP="0010434C">
            <w:pPr>
              <w:ind w:left="36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25E1D87" w14:textId="59D3357A" w:rsidR="007B1D70" w:rsidRDefault="00884506" w:rsidP="007B1D70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  <w:r w:rsidRPr="00884506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>HAAR TRANSFORM</w:t>
            </w:r>
          </w:p>
          <w:p w14:paraId="78F4B073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clear </w:t>
            </w:r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all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5E22374B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close </w:t>
            </w:r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all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61B01A7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clc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3BF4992E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1A551E7" w14:textId="348D13A5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imread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r w:rsidR="00E154E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‘</w:t>
            </w:r>
            <w:r w:rsidR="00E154EE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Vedant</w:t>
            </w:r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.jpg'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2E43DCBE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=rgb2gray(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7C7825FC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285620E5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0B38BDD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figure;</w:t>
            </w:r>
          </w:p>
          <w:p w14:paraId="1AD7DA5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65E01165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 xml:space="preserve"> image'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60084F1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9CE374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[a2,h2,v2,d2] = haart2(gray,2);</w:t>
            </w:r>
          </w:p>
          <w:p w14:paraId="372BCBE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%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imagesc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(a2)</w:t>
            </w:r>
          </w:p>
          <w:p w14:paraId="263940D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figure;</w:t>
            </w:r>
          </w:p>
          <w:p w14:paraId="7D796A9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(a2);</w:t>
            </w:r>
          </w:p>
          <w:p w14:paraId="35FB380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title('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haar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image');</w:t>
            </w:r>
          </w:p>
          <w:p w14:paraId="01A1A3FD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11CD7E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im2double(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); </w:t>
            </w:r>
          </w:p>
          <w:p w14:paraId="3A93C58F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[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in_colm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,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in_row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] = size(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); </w:t>
            </w:r>
          </w:p>
          <w:p w14:paraId="520EE1F7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1FFFAF2D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%% Performing Transformation</w:t>
            </w:r>
          </w:p>
          <w:p w14:paraId="2EF02126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sqrt2 = sqrt(2);</w:t>
            </w:r>
          </w:p>
          <w:p w14:paraId="4D347370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zeros(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in_colm,in_row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703D7836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0139985F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1997259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Computing for Max Level in our case 1024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ie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10 Levels</w:t>
            </w:r>
          </w:p>
          <w:p w14:paraId="5689EAB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1;</w:t>
            </w:r>
          </w:p>
          <w:p w14:paraId="03FE8A86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 xml:space="preserve">while 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*2 &lt;=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in_colm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For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colm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Ops</w:t>
            </w:r>
          </w:p>
          <w:p w14:paraId="5714E13D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*2;</w:t>
            </w:r>
          </w:p>
          <w:p w14:paraId="5711C197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>end</w:t>
            </w:r>
          </w:p>
          <w:p w14:paraId="5F3CB54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703C64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26D97472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 Transformation Along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Colms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and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downsampling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by 2</w:t>
            </w:r>
          </w:p>
          <w:p w14:paraId="7F55022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 xml:space="preserve">while 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(1 &lt;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1024, 512, 256,...,1</w:t>
            </w:r>
          </w:p>
          <w:p w14:paraId="7B4113C5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floor(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/2);  </w:t>
            </w:r>
          </w:p>
          <w:p w14:paraId="0AA058FE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haar_matrix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= 1/sqrt(2)*[1 1; 1 -1] implementation</w:t>
            </w:r>
          </w:p>
          <w:p w14:paraId="4482B575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(1:lvl_count, :)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(1:2:2*lvl_count-1, :) +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(2:2:2*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, :))/sqrt2;</w:t>
            </w:r>
          </w:p>
          <w:p w14:paraId="6578114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(lvl_count+1:lvl_count+lvl_count, :)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(1:2:2*lvl_count-1, :) -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(2:2:2*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, :))/sqrt2;</w:t>
            </w:r>
          </w:p>
          <w:p w14:paraId="4A3BF7CF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, :)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, :);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Updating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Colms</w:t>
            </w:r>
            <w:proofErr w:type="spellEnd"/>
          </w:p>
          <w:p w14:paraId="799E955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>end</w:t>
            </w:r>
          </w:p>
          <w:p w14:paraId="53D32B74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1;</w:t>
            </w:r>
          </w:p>
          <w:p w14:paraId="6736D1B0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D1730E4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DBB8082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 xml:space="preserve">while 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*2 &lt;=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in_row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For row ops</w:t>
            </w:r>
          </w:p>
          <w:p w14:paraId="5D3DC15C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*2;</w:t>
            </w:r>
          </w:p>
          <w:p w14:paraId="252FC0DD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>end</w:t>
            </w:r>
          </w:p>
          <w:p w14:paraId="34069AF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 Transformation Along Rows and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downsampling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by 2</w:t>
            </w:r>
          </w:p>
          <w:p w14:paraId="7C74479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 xml:space="preserve">while 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(1 &lt;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13EBD68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floor(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/2);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In this case K will be 1024, 512, 256....1</w:t>
            </w:r>
          </w:p>
          <w:p w14:paraId="5991F55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1:lvl_count)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(: ,1:2:2*lvl_count-1) +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 ,2:2:2*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))/sqrt2;</w:t>
            </w:r>
          </w:p>
          <w:p w14:paraId="4F7E3E4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lvl_count+1:lvl_count+lvl_count)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(: ,1:2:2*lvl_count-1) -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 ,2:2:2*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))/sqrt2;</w:t>
            </w:r>
          </w:p>
          <w:p w14:paraId="39284006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);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Updating Rows</w:t>
            </w:r>
          </w:p>
          <w:p w14:paraId="582D074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>end</w:t>
            </w:r>
          </w:p>
          <w:p w14:paraId="527D64F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2F966132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71B875E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figure</w:t>
            </w:r>
          </w:p>
          <w:p w14:paraId="3624F093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), title(</w:t>
            </w:r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Haar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 xml:space="preserve"> Transformation on Input Image'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422DFF8F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79B1E7B7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%% Reconstruction of Original Image by Performing IHT</w:t>
            </w:r>
          </w:p>
          <w:p w14:paraId="39133E5C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24C1209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 Inverse transform Along Rows and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upsampling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by 2</w:t>
            </w:r>
          </w:p>
          <w:p w14:paraId="2B5CA91B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1;</w:t>
            </w:r>
          </w:p>
          <w:p w14:paraId="1CD02F60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 xml:space="preserve">while 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*2 &lt;=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in_row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79B6430C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1:2:2*lvl_count-1)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(: ,1:lvl_count) +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 ,1+lvl_count:lvl_count+lvl_count))/sqrt2;</w:t>
            </w:r>
          </w:p>
          <w:p w14:paraId="60372702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2:2:2*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(: ,1:lvl_count) -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 ,1+lvl_count:lvl_count+lvl_count))/sqrt2;</w:t>
            </w:r>
          </w:p>
          <w:p w14:paraId="3EE0571C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(:, 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);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Updating Rows</w:t>
            </w:r>
          </w:p>
          <w:p w14:paraId="3F7AAFC7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*2;</w:t>
            </w:r>
          </w:p>
          <w:p w14:paraId="60B640A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>end</w:t>
            </w:r>
          </w:p>
          <w:p w14:paraId="4ADA4A70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 Inverse transform Along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Colms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and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upsampling</w:t>
            </w:r>
            <w:proofErr w:type="spellEnd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 by 2</w:t>
            </w:r>
          </w:p>
          <w:p w14:paraId="33667E62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1;</w:t>
            </w:r>
          </w:p>
          <w:p w14:paraId="7E0B4B51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 xml:space="preserve">while 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*2 &lt;=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in_colm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12555AD7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(1:2:2*lvl_count-1, :)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(1:lvl_count, :) +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(1+lvl_count:lvl_count+lvl_count, :))/sqrt2;</w:t>
            </w:r>
          </w:p>
          <w:p w14:paraId="6F8A99AF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(2:2:2*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, :) = 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(1:lvl_count, :) -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(1+lvl_count:lvl_count+lvl_count, :))/sqrt2;</w:t>
            </w:r>
          </w:p>
          <w:p w14:paraId="3336B587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, :)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in_img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(1:2*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, :); </w:t>
            </w:r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 xml:space="preserve">% Updating </w:t>
            </w:r>
            <w:proofErr w:type="spellStart"/>
            <w:r w:rsidRPr="00884506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Colms</w:t>
            </w:r>
            <w:proofErr w:type="spellEnd"/>
          </w:p>
          <w:p w14:paraId="54DEC5B2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  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lvl_count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*2;</w:t>
            </w:r>
          </w:p>
          <w:p w14:paraId="01532CB6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IN" w:eastAsia="en-IN"/>
              </w:rPr>
              <w:t>end</w:t>
            </w:r>
          </w:p>
          <w:p w14:paraId="6EE6FCEF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2E824D38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lastRenderedPageBreak/>
              <w:t>figure;</w:t>
            </w:r>
          </w:p>
          <w:p w14:paraId="57D92E0A" w14:textId="77777777" w:rsidR="00884506" w:rsidRPr="00884506" w:rsidRDefault="00884506" w:rsidP="00884506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out_img</w:t>
            </w:r>
            <w:proofErr w:type="spellEnd"/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,[]), title(</w:t>
            </w:r>
            <w:r w:rsidRPr="00884506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'Final Restored Image'</w:t>
            </w:r>
            <w:r w:rsidRPr="00884506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16B76DE0" w14:textId="77777777" w:rsidR="00884506" w:rsidRDefault="00884506" w:rsidP="007B1D70">
            <w:pPr>
              <w:jc w:val="both"/>
              <w:rPr>
                <w:rFonts w:ascii="Times New Roman" w:hAnsi="Times New Roman"/>
                <w:iCs/>
                <w:sz w:val="32"/>
                <w:szCs w:val="24"/>
              </w:rPr>
            </w:pPr>
          </w:p>
          <w:p w14:paraId="41C82786" w14:textId="522055FD" w:rsidR="00884506" w:rsidRDefault="00884506" w:rsidP="007B1D70">
            <w:pPr>
              <w:jc w:val="both"/>
              <w:rPr>
                <w:rFonts w:ascii="Times New Roman" w:hAnsi="Times New Roman"/>
                <w:iCs/>
                <w:sz w:val="32"/>
                <w:szCs w:val="24"/>
              </w:rPr>
            </w:pPr>
          </w:p>
          <w:p w14:paraId="428EFF3C" w14:textId="607F9A46" w:rsidR="00884506" w:rsidRDefault="0099451D" w:rsidP="007B1D70">
            <w:pPr>
              <w:jc w:val="both"/>
              <w:rPr>
                <w:rFonts w:ascii="Times New Roman" w:hAnsi="Times New Roman"/>
                <w:iCs/>
                <w:sz w:val="32"/>
                <w:szCs w:val="24"/>
              </w:rPr>
            </w:pPr>
            <w:r w:rsidRPr="0099451D">
              <w:rPr>
                <w:rFonts w:ascii="Times New Roman" w:hAnsi="Times New Roman"/>
                <w:iCs/>
                <w:sz w:val="32"/>
                <w:szCs w:val="24"/>
              </w:rPr>
              <w:drawing>
                <wp:inline distT="0" distB="0" distL="0" distR="0" wp14:anchorId="1A4E6A8A" wp14:editId="51559E58">
                  <wp:extent cx="5892948" cy="33030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835" cy="330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28355" w14:textId="15E27802" w:rsidR="00884506" w:rsidRDefault="00884506" w:rsidP="007B1D70">
            <w:pPr>
              <w:jc w:val="both"/>
              <w:rPr>
                <w:rFonts w:ascii="Times New Roman" w:hAnsi="Times New Roman"/>
                <w:iCs/>
                <w:sz w:val="32"/>
                <w:szCs w:val="24"/>
              </w:rPr>
            </w:pPr>
          </w:p>
          <w:p w14:paraId="2C22AB50" w14:textId="37E94231" w:rsidR="002E4CAD" w:rsidRPr="00884506" w:rsidRDefault="0099451D" w:rsidP="007B1D70">
            <w:pPr>
              <w:jc w:val="both"/>
              <w:rPr>
                <w:rFonts w:ascii="Times New Roman" w:hAnsi="Times New Roman"/>
                <w:iCs/>
                <w:sz w:val="32"/>
                <w:szCs w:val="24"/>
              </w:rPr>
            </w:pPr>
            <w:r w:rsidRPr="0099451D">
              <w:rPr>
                <w:rFonts w:ascii="Times New Roman" w:hAnsi="Times New Roman"/>
                <w:iCs/>
                <w:sz w:val="32"/>
                <w:szCs w:val="24"/>
              </w:rPr>
              <w:drawing>
                <wp:inline distT="0" distB="0" distL="0" distR="0" wp14:anchorId="0A9D22A7" wp14:editId="7248EC98">
                  <wp:extent cx="5839473" cy="3332480"/>
                  <wp:effectExtent l="0" t="0" r="889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899" cy="333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E4580" w14:textId="64AA3B9E" w:rsidR="007B1D70" w:rsidRDefault="007B1D70" w:rsidP="007B1D70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1844406" w14:textId="0E9F9D12" w:rsidR="00EE59A2" w:rsidRDefault="00EE59A2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3865A018" w14:textId="22B219DF" w:rsidR="00884506" w:rsidRDefault="00A63880" w:rsidP="00884506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lastRenderedPageBreak/>
              <w:t>COSINE</w:t>
            </w:r>
            <w:r w:rsidR="00884506" w:rsidRPr="00884506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 xml:space="preserve"> TRANSFORM</w:t>
            </w:r>
          </w:p>
          <w:p w14:paraId="028BB600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clear </w:t>
            </w:r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all</w:t>
            </w: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44D1CFFA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close </w:t>
            </w:r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all</w:t>
            </w: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40248995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clc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54BEE8DA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AF7D73A" w14:textId="7588BF4C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img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imread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r w:rsidR="00E154EE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‘</w:t>
            </w:r>
            <w:r w:rsidR="00E154EE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Vedant</w:t>
            </w:r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.jpg'</w:t>
            </w: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5108925A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=rgb2gray(</w:t>
            </w: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img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50E36F12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4028E05A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7B33BC3A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figure;</w:t>
            </w:r>
          </w:p>
          <w:p w14:paraId="0AC8ED9E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59507347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 xml:space="preserve">'original </w:t>
            </w:r>
            <w:proofErr w:type="spellStart"/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 xml:space="preserve"> image'</w:t>
            </w: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7E63636D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45EA375F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color w:val="008013"/>
                <w:sz w:val="20"/>
                <w:szCs w:val="20"/>
                <w:lang w:val="en-IN" w:eastAsia="en-IN"/>
              </w:rPr>
              <w:t>% discrete cosine transform</w:t>
            </w:r>
          </w:p>
          <w:p w14:paraId="455B0B35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J = dct2(</w:t>
            </w: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50C9C5F9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67BCB380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figure;</w:t>
            </w:r>
          </w:p>
          <w:p w14:paraId="4D3F31BB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(log(abs(J)),[])</w:t>
            </w:r>
          </w:p>
          <w:p w14:paraId="0C63B2EC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colormap </w:t>
            </w:r>
            <w:proofErr w:type="spellStart"/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parula</w:t>
            </w:r>
            <w:proofErr w:type="spellEnd"/>
          </w:p>
          <w:p w14:paraId="67D3AEFF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colorbar</w:t>
            </w:r>
            <w:proofErr w:type="spellEnd"/>
          </w:p>
          <w:p w14:paraId="3EED4D5F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30BDFC18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J(abs(J) &lt; 10) = 0;</w:t>
            </w:r>
          </w:p>
          <w:p w14:paraId="037D029C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6DD9BEA3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K = idct2(J);</w:t>
            </w:r>
          </w:p>
          <w:p w14:paraId="5573543F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K = rescale(K);</w:t>
            </w:r>
          </w:p>
          <w:p w14:paraId="4473D76B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2B1BF83E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figure;</w:t>
            </w:r>
          </w:p>
          <w:p w14:paraId="6B0F2A3A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(K);</w:t>
            </w:r>
          </w:p>
          <w:p w14:paraId="3FD3ECC1" w14:textId="77777777" w:rsidR="00A63880" w:rsidRPr="00A63880" w:rsidRDefault="00A63880" w:rsidP="00A63880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A63880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'Processed Image'</w:t>
            </w:r>
            <w:r w:rsidRPr="00A63880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1C59650D" w14:textId="2C866F54" w:rsidR="007B1D70" w:rsidRDefault="007B1D70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402E815A" w14:textId="65E77A9B" w:rsidR="00A63880" w:rsidRDefault="002E4CAD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C5781B8" wp14:editId="25A6C0DF">
                  <wp:extent cx="5974452" cy="336042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512" cy="336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0AEE7" w14:textId="09420168" w:rsidR="00A63880" w:rsidRDefault="00A63880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443CB6D1" w14:textId="26BE4D2D" w:rsidR="002E4CAD" w:rsidRDefault="00E154EE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99451D">
              <w:rPr>
                <w:rFonts w:ascii="Times New Roman" w:hAnsi="Times New Roman"/>
                <w:iCs/>
                <w:sz w:val="32"/>
                <w:szCs w:val="24"/>
              </w:rPr>
              <w:drawing>
                <wp:inline distT="0" distB="0" distL="0" distR="0" wp14:anchorId="6DA386D8" wp14:editId="357901F5">
                  <wp:extent cx="5892948" cy="330302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835" cy="3306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E972E" w14:textId="77777777" w:rsidR="00A63880" w:rsidRDefault="00A63880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36A17D7E" w14:textId="44CBA5C3" w:rsidR="00A63880" w:rsidRDefault="00A63880" w:rsidP="00A63880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 xml:space="preserve">DISCRETE </w:t>
            </w:r>
            <w:r w:rsidR="00154BFA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>WAVELET</w:t>
            </w:r>
            <w:r w:rsidRPr="00884506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 xml:space="preserve"> TRANSFORM</w:t>
            </w:r>
          </w:p>
          <w:p w14:paraId="53A30EFE" w14:textId="77777777" w:rsidR="00154BFA" w:rsidRDefault="00154BFA" w:rsidP="00A63880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</w:p>
          <w:p w14:paraId="4EE21AFE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clear 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all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53325D4F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close 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all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4E329423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clc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;</w:t>
            </w:r>
          </w:p>
          <w:p w14:paraId="0569E6E6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4ACBB369" w14:textId="6FB377A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img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 = </w:t>
            </w:r>
            <w:proofErr w:type="spellStart"/>
            <w:proofErr w:type="gram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imread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gramEnd"/>
            <w:r w:rsidR="00E154EE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Vedant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.jpg'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03AEA348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=rgb2gray(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img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5DBAB65B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5EF2998C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1BF97D8F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figure;</w:t>
            </w:r>
          </w:p>
          <w:p w14:paraId="4D52876D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imshow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72224E71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 xml:space="preserve">'original </w:t>
            </w:r>
            <w:proofErr w:type="spellStart"/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 xml:space="preserve"> image'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292829D5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04D98FB2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[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cA,cH,cV,cD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] = dwt2(gray,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'sym4'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,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'mode'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,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'per'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);</w:t>
            </w:r>
          </w:p>
          <w:p w14:paraId="296A65CC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71D01D8C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</w:p>
          <w:p w14:paraId="580A66EA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subplot(2,2,1)</w:t>
            </w:r>
          </w:p>
          <w:p w14:paraId="221AFDF2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imagesc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cA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008CE5B7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colormap </w:t>
            </w:r>
            <w:proofErr w:type="spellStart"/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</w:p>
          <w:p w14:paraId="385544D2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'Approximation'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3A3DEDA1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subplot(2,2,2)</w:t>
            </w:r>
          </w:p>
          <w:p w14:paraId="74D20769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imagesc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cH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387343C0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colormap </w:t>
            </w:r>
            <w:proofErr w:type="spellStart"/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</w:p>
          <w:p w14:paraId="38FAF94A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'Horizontal'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0F3A4BE0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subplot(2,2,3)</w:t>
            </w:r>
          </w:p>
          <w:p w14:paraId="4A7D887F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imagesc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cV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4CEA4BD9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colormap </w:t>
            </w:r>
            <w:proofErr w:type="spellStart"/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</w:p>
          <w:p w14:paraId="536CAA42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lastRenderedPageBreak/>
              <w:t>title(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'Vertical'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0ACC8B6F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subplot(2,2,4)</w:t>
            </w:r>
          </w:p>
          <w:p w14:paraId="640DD28D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imagesc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(</w:t>
            </w:r>
            <w:proofErr w:type="spellStart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cD</w:t>
            </w:r>
            <w:proofErr w:type="spellEnd"/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01535207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 xml:space="preserve">colormap </w:t>
            </w:r>
            <w:proofErr w:type="spellStart"/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gray</w:t>
            </w:r>
            <w:proofErr w:type="spellEnd"/>
          </w:p>
          <w:p w14:paraId="747E921C" w14:textId="77777777" w:rsidR="00154BFA" w:rsidRPr="00154BFA" w:rsidRDefault="00154BFA" w:rsidP="00154BFA">
            <w:pPr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</w:pP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title(</w:t>
            </w:r>
            <w:r w:rsidRPr="00154BFA">
              <w:rPr>
                <w:rFonts w:ascii="Consolas" w:eastAsia="Times New Roman" w:hAnsi="Consolas" w:cs="Times New Roman"/>
                <w:color w:val="A709F5"/>
                <w:sz w:val="20"/>
                <w:szCs w:val="20"/>
                <w:lang w:val="en-IN" w:eastAsia="en-IN"/>
              </w:rPr>
              <w:t>'Diagonal'</w:t>
            </w:r>
            <w:r w:rsidRPr="00154BFA">
              <w:rPr>
                <w:rFonts w:ascii="Consolas" w:eastAsia="Times New Roman" w:hAnsi="Consolas" w:cs="Times New Roman"/>
                <w:sz w:val="20"/>
                <w:szCs w:val="20"/>
                <w:lang w:val="en-IN" w:eastAsia="en-IN"/>
              </w:rPr>
              <w:t>)</w:t>
            </w:r>
          </w:p>
          <w:p w14:paraId="36B82586" w14:textId="77777777" w:rsidR="00154BFA" w:rsidRDefault="00154BFA" w:rsidP="00A63880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</w:p>
          <w:p w14:paraId="3E251AEE" w14:textId="77777777" w:rsidR="00BB2703" w:rsidRDefault="002E4CAD" w:rsidP="002E4CAD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3A69CB" wp14:editId="613E9B86">
                  <wp:extent cx="5811882" cy="326898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654" cy="327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29753" w14:textId="61CADA49" w:rsidR="002E4CAD" w:rsidRPr="002E4CAD" w:rsidRDefault="002E4CAD" w:rsidP="002E4CAD">
            <w:pPr>
              <w:jc w:val="both"/>
              <w:rPr>
                <w:rFonts w:ascii="Times New Roman" w:hAnsi="Times New Roman"/>
                <w:b/>
                <w:color w:val="BC202E"/>
                <w:sz w:val="32"/>
                <w:szCs w:val="24"/>
              </w:rPr>
            </w:pPr>
          </w:p>
        </w:tc>
      </w:tr>
    </w:tbl>
    <w:p w14:paraId="5321DFA0" w14:textId="6628F0B0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BA689FF" w14:textId="69E61BA2" w:rsidR="00BB2703" w:rsidRDefault="00BB2703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F061A3" w14:paraId="5A0C043E" w14:textId="77777777" w:rsidTr="00A25C5E">
        <w:tc>
          <w:tcPr>
            <w:tcW w:w="9782" w:type="dxa"/>
          </w:tcPr>
          <w:p w14:paraId="28CCF627" w14:textId="2F6DBEF0" w:rsidR="00F061A3" w:rsidRPr="00154BFA" w:rsidRDefault="00F061A3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32"/>
                <w:szCs w:val="24"/>
              </w:rPr>
            </w:pPr>
            <w:r w:rsidRPr="00154BFA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 xml:space="preserve">Post Lab Subjective/Objective type Questions: </w:t>
            </w:r>
          </w:p>
        </w:tc>
      </w:tr>
      <w:tr w:rsidR="00F061A3" w14:paraId="1F3A1967" w14:textId="77777777" w:rsidTr="00A25C5E">
        <w:tc>
          <w:tcPr>
            <w:tcW w:w="9782" w:type="dxa"/>
          </w:tcPr>
          <w:p w14:paraId="31F45D3B" w14:textId="77777777" w:rsidR="0050646C" w:rsidRDefault="0050646C" w:rsidP="0050646C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Answer the following questions:</w:t>
            </w:r>
          </w:p>
          <w:p w14:paraId="4CBEE06D" w14:textId="77777777" w:rsidR="00154BFA" w:rsidRPr="007B1D70" w:rsidRDefault="00154BFA" w:rsidP="0050646C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1F1C103" w14:textId="70D4D95F" w:rsidR="0050646C" w:rsidRPr="007F3DB1" w:rsidRDefault="004D3E8B" w:rsidP="0050646C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What are the different transforms</w:t>
            </w:r>
          </w:p>
          <w:p w14:paraId="6200E9AC" w14:textId="58114D57" w:rsidR="007B1D70" w:rsidRDefault="007B1D70" w:rsidP="007B1D70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C9D6ED1" w14:textId="01A5B917" w:rsidR="00154BFA" w:rsidRPr="00154BFA" w:rsidRDefault="00154BFA" w:rsidP="00154BFA">
            <w:pPr>
              <w:pStyle w:val="ListParagraph"/>
              <w:numPr>
                <w:ilvl w:val="0"/>
                <w:numId w:val="25"/>
              </w:numPr>
              <w:shd w:val="clear" w:color="auto" w:fill="FFFFFF"/>
              <w:spacing w:after="105" w:line="276" w:lineRule="auto"/>
              <w:rPr>
                <w:rFonts w:ascii="Roboto" w:hAnsi="Roboto"/>
                <w:color w:val="212121"/>
                <w:sz w:val="23"/>
                <w:szCs w:val="23"/>
              </w:rPr>
            </w:pPr>
            <w:r w:rsidRPr="00154BFA">
              <w:rPr>
                <w:rFonts w:ascii="Roboto" w:hAnsi="Roboto"/>
                <w:color w:val="FF0000"/>
                <w:sz w:val="23"/>
                <w:szCs w:val="23"/>
              </w:rPr>
              <w:t>Hough Transform</w:t>
            </w:r>
            <w:r w:rsidRPr="00154BFA">
              <w:rPr>
                <w:rFonts w:ascii="Roboto" w:hAnsi="Roboto"/>
                <w:color w:val="212121"/>
                <w:sz w:val="23"/>
                <w:szCs w:val="23"/>
              </w:rPr>
              <w:t>, used to find lines in an image</w:t>
            </w:r>
          </w:p>
          <w:p w14:paraId="6EB149D9" w14:textId="00CE33F8" w:rsidR="00154BFA" w:rsidRPr="00154BFA" w:rsidRDefault="00154BFA" w:rsidP="00154BFA">
            <w:pPr>
              <w:pStyle w:val="ListParagraph"/>
              <w:numPr>
                <w:ilvl w:val="0"/>
                <w:numId w:val="25"/>
              </w:numPr>
              <w:shd w:val="clear" w:color="auto" w:fill="FFFFFF"/>
              <w:spacing w:after="105" w:line="276" w:lineRule="auto"/>
              <w:rPr>
                <w:rFonts w:ascii="Roboto" w:hAnsi="Roboto"/>
                <w:color w:val="212121"/>
                <w:sz w:val="23"/>
                <w:szCs w:val="23"/>
              </w:rPr>
            </w:pPr>
            <w:r w:rsidRPr="00154BFA">
              <w:rPr>
                <w:rFonts w:ascii="Roboto" w:hAnsi="Roboto"/>
                <w:color w:val="FF0000"/>
                <w:sz w:val="23"/>
                <w:szCs w:val="23"/>
              </w:rPr>
              <w:t>Radon Transform</w:t>
            </w:r>
            <w:r w:rsidRPr="00154BFA">
              <w:rPr>
                <w:rFonts w:ascii="Roboto" w:hAnsi="Roboto"/>
                <w:color w:val="212121"/>
                <w:sz w:val="23"/>
                <w:szCs w:val="23"/>
              </w:rPr>
              <w:t>, used to reconstruct images from fan-beam and parallel-beam projection data</w:t>
            </w:r>
          </w:p>
          <w:p w14:paraId="226B08D6" w14:textId="4FBA4E45" w:rsidR="00154BFA" w:rsidRPr="00154BFA" w:rsidRDefault="00154BFA" w:rsidP="00154BFA">
            <w:pPr>
              <w:pStyle w:val="ListParagraph"/>
              <w:numPr>
                <w:ilvl w:val="0"/>
                <w:numId w:val="25"/>
              </w:numPr>
              <w:shd w:val="clear" w:color="auto" w:fill="FFFFFF"/>
              <w:spacing w:after="105" w:line="276" w:lineRule="auto"/>
              <w:rPr>
                <w:rFonts w:ascii="Roboto" w:hAnsi="Roboto"/>
                <w:color w:val="212121"/>
                <w:sz w:val="23"/>
                <w:szCs w:val="23"/>
              </w:rPr>
            </w:pPr>
            <w:r w:rsidRPr="00154BFA">
              <w:rPr>
                <w:rFonts w:ascii="Roboto" w:hAnsi="Roboto"/>
                <w:color w:val="FF0000"/>
                <w:sz w:val="23"/>
                <w:szCs w:val="23"/>
              </w:rPr>
              <w:t>Discrete Cosine Transform</w:t>
            </w:r>
            <w:r w:rsidRPr="00154BFA">
              <w:rPr>
                <w:rFonts w:ascii="Roboto" w:hAnsi="Roboto"/>
                <w:color w:val="212121"/>
                <w:sz w:val="23"/>
                <w:szCs w:val="23"/>
              </w:rPr>
              <w:t>, used in image and video compression</w:t>
            </w:r>
          </w:p>
          <w:p w14:paraId="7F3ECF15" w14:textId="3A839DF5" w:rsidR="00154BFA" w:rsidRPr="00154BFA" w:rsidRDefault="00154BFA" w:rsidP="00154BFA">
            <w:pPr>
              <w:pStyle w:val="ListParagraph"/>
              <w:numPr>
                <w:ilvl w:val="0"/>
                <w:numId w:val="25"/>
              </w:numPr>
              <w:shd w:val="clear" w:color="auto" w:fill="FFFFFF"/>
              <w:spacing w:after="105" w:line="276" w:lineRule="auto"/>
              <w:rPr>
                <w:rFonts w:ascii="Roboto" w:hAnsi="Roboto"/>
                <w:color w:val="212121"/>
                <w:sz w:val="23"/>
                <w:szCs w:val="23"/>
              </w:rPr>
            </w:pPr>
            <w:r w:rsidRPr="00154BFA">
              <w:rPr>
                <w:rFonts w:ascii="Roboto" w:hAnsi="Roboto"/>
                <w:color w:val="FF0000"/>
                <w:sz w:val="23"/>
                <w:szCs w:val="23"/>
              </w:rPr>
              <w:t>Discrete Fourier Transform</w:t>
            </w:r>
            <w:r w:rsidRPr="00154BFA">
              <w:rPr>
                <w:rFonts w:ascii="Roboto" w:hAnsi="Roboto"/>
                <w:color w:val="212121"/>
                <w:sz w:val="23"/>
                <w:szCs w:val="23"/>
              </w:rPr>
              <w:t>, used in filtering and frequency analysis</w:t>
            </w:r>
          </w:p>
          <w:p w14:paraId="279B5490" w14:textId="177FFD20" w:rsidR="00154BFA" w:rsidRPr="00154BFA" w:rsidRDefault="00154BFA" w:rsidP="00154BFA">
            <w:pPr>
              <w:pStyle w:val="ListParagraph"/>
              <w:numPr>
                <w:ilvl w:val="0"/>
                <w:numId w:val="25"/>
              </w:numPr>
              <w:shd w:val="clear" w:color="auto" w:fill="FFFFFF"/>
              <w:spacing w:after="105" w:line="276" w:lineRule="auto"/>
              <w:rPr>
                <w:rFonts w:ascii="Roboto" w:hAnsi="Roboto"/>
                <w:color w:val="212121"/>
                <w:sz w:val="23"/>
                <w:szCs w:val="23"/>
              </w:rPr>
            </w:pPr>
            <w:r w:rsidRPr="00154BFA">
              <w:rPr>
                <w:rFonts w:ascii="Roboto" w:hAnsi="Roboto"/>
                <w:color w:val="FF0000"/>
                <w:sz w:val="23"/>
                <w:szCs w:val="23"/>
              </w:rPr>
              <w:t>Wavelet Transform</w:t>
            </w:r>
            <w:r w:rsidRPr="00154BFA">
              <w:rPr>
                <w:rFonts w:ascii="Roboto" w:hAnsi="Roboto"/>
                <w:color w:val="212121"/>
                <w:sz w:val="23"/>
                <w:szCs w:val="23"/>
              </w:rPr>
              <w:t>, used to perform discrete wavelet analysis, denoise, and fuse images</w:t>
            </w:r>
          </w:p>
          <w:p w14:paraId="48C3EBCE" w14:textId="3526601E" w:rsidR="007F3DB1" w:rsidRPr="00F061A3" w:rsidRDefault="007F3DB1" w:rsidP="007F3DB1">
            <w:pPr>
              <w:pStyle w:val="ListParagraph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="-176" w:tblpY="69"/>
        <w:tblW w:w="0" w:type="auto"/>
        <w:tblLook w:val="04A0" w:firstRow="1" w:lastRow="0" w:firstColumn="1" w:lastColumn="0" w:noHBand="0" w:noVBand="1"/>
      </w:tblPr>
      <w:tblGrid>
        <w:gridCol w:w="9747"/>
      </w:tblGrid>
      <w:tr w:rsidR="000E0F65" w14:paraId="48A00A0D" w14:textId="77777777" w:rsidTr="000E0F65">
        <w:tc>
          <w:tcPr>
            <w:tcW w:w="9747" w:type="dxa"/>
          </w:tcPr>
          <w:p w14:paraId="24EA392C" w14:textId="77777777" w:rsidR="000E0F65" w:rsidRPr="00154BFA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32"/>
                <w:szCs w:val="24"/>
              </w:rPr>
            </w:pPr>
            <w:r w:rsidRPr="00154BFA">
              <w:rPr>
                <w:rFonts w:ascii="Times New Roman" w:hAnsi="Times New Roman"/>
                <w:b/>
                <w:color w:val="BC202E"/>
                <w:sz w:val="32"/>
                <w:szCs w:val="24"/>
              </w:rPr>
              <w:t xml:space="preserve">Conclusions: </w:t>
            </w:r>
          </w:p>
        </w:tc>
      </w:tr>
      <w:tr w:rsidR="000E0F65" w14:paraId="754FD843" w14:textId="77777777" w:rsidTr="000E0F65">
        <w:tc>
          <w:tcPr>
            <w:tcW w:w="9747" w:type="dxa"/>
          </w:tcPr>
          <w:p w14:paraId="3EAE6FFC" w14:textId="77777777" w:rsidR="000E0F65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450AF987" w14:textId="77777777" w:rsidR="000E0F65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lastRenderedPageBreak/>
              <w:t>In this experiment we implemented all major image transforms, found their inverse transform to and displayed the compressed image.</w:t>
            </w:r>
          </w:p>
          <w:p w14:paraId="511387DC" w14:textId="77777777" w:rsidR="000E0F65" w:rsidRPr="007609F2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6313" w:tblpY="1922"/>
        <w:tblW w:w="0" w:type="auto"/>
        <w:tblLook w:val="04A0" w:firstRow="1" w:lastRow="0" w:firstColumn="1" w:lastColumn="0" w:noHBand="0" w:noVBand="1"/>
      </w:tblPr>
      <w:tblGrid>
        <w:gridCol w:w="4536"/>
      </w:tblGrid>
      <w:tr w:rsidR="000E0F65" w14:paraId="2EE48936" w14:textId="77777777" w:rsidTr="000E0F65">
        <w:tc>
          <w:tcPr>
            <w:tcW w:w="4536" w:type="dxa"/>
          </w:tcPr>
          <w:p w14:paraId="18FB8E74" w14:textId="77777777" w:rsidR="000E0F65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0594A95F" w14:textId="77777777" w:rsidR="000E0F65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33261F3" w14:textId="77777777" w:rsidR="000E0F65" w:rsidRPr="00AA1F5A" w:rsidRDefault="000E0F65" w:rsidP="000E0F6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548892D7" w14:textId="77777777" w:rsidR="001F0663" w:rsidRDefault="001F0663" w:rsidP="004D3E8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44"/>
          <w:szCs w:val="44"/>
        </w:rPr>
      </w:pPr>
    </w:p>
    <w:sectPr w:rsidR="001F0663" w:rsidSect="0089647F">
      <w:headerReference w:type="default" r:id="rId27"/>
      <w:footerReference w:type="default" r:id="rId28"/>
      <w:pgSz w:w="12240" w:h="15840"/>
      <w:pgMar w:top="1530" w:right="90" w:bottom="1440" w:left="1440" w:header="9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75E80" w14:textId="77777777" w:rsidR="0071055E" w:rsidRDefault="0071055E" w:rsidP="001F0663">
      <w:pPr>
        <w:spacing w:after="0" w:line="240" w:lineRule="auto"/>
      </w:pPr>
      <w:r>
        <w:separator/>
      </w:r>
    </w:p>
  </w:endnote>
  <w:endnote w:type="continuationSeparator" w:id="0">
    <w:p w14:paraId="6F39EC60" w14:textId="77777777" w:rsidR="0071055E" w:rsidRDefault="0071055E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B45203" w:rsidRDefault="00B45203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B45203" w:rsidRPr="007570AC" w14:paraId="7EC0880B" w14:textId="77777777" w:rsidTr="00A25C5E">
      <w:tc>
        <w:tcPr>
          <w:tcW w:w="3544" w:type="dxa"/>
        </w:tcPr>
        <w:p w14:paraId="557B72DF" w14:textId="27E4082B" w:rsidR="00B45203" w:rsidRPr="007570AC" w:rsidRDefault="007B1D70" w:rsidP="0050731F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Digital Image processing</w:t>
          </w:r>
        </w:p>
      </w:tc>
      <w:tc>
        <w:tcPr>
          <w:tcW w:w="3969" w:type="dxa"/>
        </w:tcPr>
        <w:p w14:paraId="7BF2C374" w14:textId="6E4F946A" w:rsidR="00B45203" w:rsidRPr="007570AC" w:rsidRDefault="00694BF2" w:rsidP="0050731F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V</w:t>
          </w:r>
          <w:r w:rsidR="007B1D70">
            <w:rPr>
              <w:rFonts w:ascii="Times New Roman" w:hAnsi="Times New Roman" w:cs="Times New Roman"/>
              <w:sz w:val="20"/>
              <w:szCs w:val="20"/>
            </w:rPr>
            <w:t>II</w:t>
          </w:r>
        </w:p>
      </w:tc>
      <w:tc>
        <w:tcPr>
          <w:tcW w:w="3403" w:type="dxa"/>
        </w:tcPr>
        <w:p w14:paraId="2B412F4E" w14:textId="02B8967F" w:rsidR="00B45203" w:rsidRPr="007570AC" w:rsidRDefault="00B45203" w:rsidP="0050731F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 xml:space="preserve">Academic Year: </w:t>
          </w:r>
          <w:r w:rsidR="006C34FB">
            <w:rPr>
              <w:rFonts w:ascii="Times New Roman" w:hAnsi="Times New Roman" w:cs="Times New Roman"/>
              <w:sz w:val="20"/>
              <w:szCs w:val="20"/>
            </w:rPr>
            <w:t>July</w:t>
          </w:r>
          <w:r w:rsidRPr="007570AC">
            <w:rPr>
              <w:rFonts w:ascii="Times New Roman" w:hAnsi="Times New Roman" w:cs="Times New Roman"/>
              <w:sz w:val="20"/>
              <w:szCs w:val="20"/>
            </w:rPr>
            <w:t>-</w:t>
          </w:r>
          <w:r w:rsidR="006C34FB">
            <w:rPr>
              <w:rFonts w:ascii="Times New Roman" w:hAnsi="Times New Roman" w:cs="Times New Roman"/>
              <w:sz w:val="20"/>
              <w:szCs w:val="20"/>
            </w:rPr>
            <w:t>August</w:t>
          </w:r>
          <w:r w:rsidRPr="007570AC">
            <w:rPr>
              <w:rFonts w:ascii="Times New Roman" w:hAnsi="Times New Roman" w:cs="Times New Roman"/>
              <w:sz w:val="20"/>
              <w:szCs w:val="20"/>
            </w:rPr>
            <w:t>2</w:t>
          </w:r>
          <w:r w:rsidR="007B1D70">
            <w:rPr>
              <w:rFonts w:ascii="Times New Roman" w:hAnsi="Times New Roman" w:cs="Times New Roman"/>
              <w:sz w:val="20"/>
              <w:szCs w:val="20"/>
            </w:rPr>
            <w:t>2</w:t>
          </w:r>
        </w:p>
      </w:tc>
    </w:tr>
    <w:tr w:rsidR="00B45203" w:rsidRPr="007570AC" w14:paraId="41C47D61" w14:textId="77777777" w:rsidTr="00A25C5E">
      <w:tc>
        <w:tcPr>
          <w:tcW w:w="3544" w:type="dxa"/>
        </w:tcPr>
        <w:p w14:paraId="3B2FFD7D" w14:textId="13CA15AC" w:rsidR="00B45203" w:rsidRPr="007570AC" w:rsidRDefault="00B45203" w:rsidP="0050731F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B45203" w:rsidRPr="007570AC" w:rsidRDefault="00B45203" w:rsidP="0050731F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111A68FC" w:rsidR="00B45203" w:rsidRPr="007570AC" w:rsidRDefault="007B1D70" w:rsidP="007B1D70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            </w:t>
          </w:r>
          <w:r w:rsidR="00A25C5E">
            <w:rPr>
              <w:rFonts w:ascii="Times New Roman" w:hAnsi="Times New Roman" w:cs="Times New Roman"/>
              <w:sz w:val="20"/>
              <w:szCs w:val="20"/>
            </w:rPr>
            <w:t>Roll No: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                       </w:t>
          </w:r>
          <w:r w:rsidR="00A25C5E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</w:p>
      </w:tc>
    </w:tr>
  </w:tbl>
  <w:p w14:paraId="2A0AD00D" w14:textId="601736F4" w:rsidR="00B45203" w:rsidRDefault="00B45203" w:rsidP="00B45203">
    <w:pPr>
      <w:pStyle w:val="Footer"/>
      <w:ind w:left="-1440"/>
      <w:jc w:val="center"/>
    </w:pPr>
  </w:p>
  <w:p w14:paraId="7BDC4614" w14:textId="75A41F2E" w:rsidR="00D851F1" w:rsidRDefault="00D851F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3201B" w14:textId="77777777" w:rsidR="0071055E" w:rsidRDefault="0071055E" w:rsidP="001F0663">
      <w:pPr>
        <w:spacing w:after="0" w:line="240" w:lineRule="auto"/>
      </w:pPr>
      <w:r>
        <w:separator/>
      </w:r>
    </w:p>
  </w:footnote>
  <w:footnote w:type="continuationSeparator" w:id="0">
    <w:p w14:paraId="1153B325" w14:textId="77777777" w:rsidR="0071055E" w:rsidRDefault="0071055E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1F0663" w:rsidRPr="00177C6B" w:rsidRDefault="001F0663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A25C5E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A25C5E" w:rsidRDefault="00A25C5E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54C0DAD9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Department of </w:t>
          </w:r>
          <w:r w:rsidR="00A86B2E"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Electronics</w:t>
          </w: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 Engineering</w:t>
          </w:r>
        </w:p>
      </w:tc>
      <w:tc>
        <w:tcPr>
          <w:tcW w:w="2199" w:type="dxa"/>
          <w:hideMark/>
        </w:tcPr>
        <w:p w14:paraId="581D3CAB" w14:textId="11F076F6" w:rsidR="00A25C5E" w:rsidRDefault="00A25C5E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1F0663" w:rsidRDefault="001F0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82E7BA2"/>
    <w:multiLevelType w:val="multilevel"/>
    <w:tmpl w:val="B2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2767DD"/>
    <w:multiLevelType w:val="hybridMultilevel"/>
    <w:tmpl w:val="D9F4F0E0"/>
    <w:lvl w:ilvl="0" w:tplc="6F22CC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B8426D"/>
    <w:multiLevelType w:val="hybridMultilevel"/>
    <w:tmpl w:val="2BF0047E"/>
    <w:lvl w:ilvl="0" w:tplc="FD788110">
      <w:start w:val="1"/>
      <w:numFmt w:val="decimal"/>
      <w:lvlText w:val="CO%1."/>
      <w:lvlJc w:val="center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E3F6E"/>
    <w:multiLevelType w:val="hybridMultilevel"/>
    <w:tmpl w:val="6054F7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A1657D"/>
    <w:multiLevelType w:val="multilevel"/>
    <w:tmpl w:val="70ACE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642DCA"/>
    <w:multiLevelType w:val="hybridMultilevel"/>
    <w:tmpl w:val="1B4C90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6C1C41"/>
    <w:multiLevelType w:val="multilevel"/>
    <w:tmpl w:val="2944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7CD0"/>
    <w:multiLevelType w:val="multilevel"/>
    <w:tmpl w:val="027E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D7C2517"/>
    <w:multiLevelType w:val="hybridMultilevel"/>
    <w:tmpl w:val="535C60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26511"/>
    <w:multiLevelType w:val="hybridMultilevel"/>
    <w:tmpl w:val="2DCA26E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5332E58"/>
    <w:multiLevelType w:val="multilevel"/>
    <w:tmpl w:val="1F58B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D17D20"/>
    <w:multiLevelType w:val="multilevel"/>
    <w:tmpl w:val="0A10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4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584133">
    <w:abstractNumId w:val="5"/>
  </w:num>
  <w:num w:numId="2" w16cid:durableId="441538223">
    <w:abstractNumId w:val="24"/>
  </w:num>
  <w:num w:numId="3" w16cid:durableId="1483035881">
    <w:abstractNumId w:val="23"/>
  </w:num>
  <w:num w:numId="4" w16cid:durableId="1515411949">
    <w:abstractNumId w:val="7"/>
  </w:num>
  <w:num w:numId="5" w16cid:durableId="243073387">
    <w:abstractNumId w:val="9"/>
  </w:num>
  <w:num w:numId="6" w16cid:durableId="2119182641">
    <w:abstractNumId w:val="0"/>
    <w:lvlOverride w:ilvl="0">
      <w:startOverride w:val="1"/>
    </w:lvlOverride>
  </w:num>
  <w:num w:numId="7" w16cid:durableId="2066904900">
    <w:abstractNumId w:val="1"/>
  </w:num>
  <w:num w:numId="8" w16cid:durableId="1058287785">
    <w:abstractNumId w:val="2"/>
  </w:num>
  <w:num w:numId="9" w16cid:durableId="336544410">
    <w:abstractNumId w:val="3"/>
  </w:num>
  <w:num w:numId="10" w16cid:durableId="1176114897">
    <w:abstractNumId w:val="10"/>
  </w:num>
  <w:num w:numId="11" w16cid:durableId="1244216556">
    <w:abstractNumId w:val="8"/>
  </w:num>
  <w:num w:numId="12" w16cid:durableId="513612027">
    <w:abstractNumId w:val="6"/>
  </w:num>
  <w:num w:numId="13" w16cid:durableId="537622952">
    <w:abstractNumId w:val="17"/>
  </w:num>
  <w:num w:numId="14" w16cid:durableId="1765225051">
    <w:abstractNumId w:val="12"/>
  </w:num>
  <w:num w:numId="15" w16cid:durableId="1413623151">
    <w:abstractNumId w:val="15"/>
  </w:num>
  <w:num w:numId="16" w16cid:durableId="462233474">
    <w:abstractNumId w:val="21"/>
  </w:num>
  <w:num w:numId="17" w16cid:durableId="1952666247">
    <w:abstractNumId w:val="20"/>
  </w:num>
  <w:num w:numId="18" w16cid:durableId="1638609121">
    <w:abstractNumId w:val="4"/>
  </w:num>
  <w:num w:numId="19" w16cid:durableId="1898276281">
    <w:abstractNumId w:val="18"/>
  </w:num>
  <w:num w:numId="20" w16cid:durableId="647855308">
    <w:abstractNumId w:val="14"/>
  </w:num>
  <w:num w:numId="21" w16cid:durableId="1979992501">
    <w:abstractNumId w:val="11"/>
  </w:num>
  <w:num w:numId="22" w16cid:durableId="17973323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73691956">
    <w:abstractNumId w:val="16"/>
  </w:num>
  <w:num w:numId="24" w16cid:durableId="951060617">
    <w:abstractNumId w:val="22"/>
  </w:num>
  <w:num w:numId="25" w16cid:durableId="17087525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1MTM0MzUwNTQxM7ZQ0lEKTi0uzszPAykwrAUA8jdJrSwAAAA="/>
  </w:docVars>
  <w:rsids>
    <w:rsidRoot w:val="00A83FB3"/>
    <w:rsid w:val="0001388A"/>
    <w:rsid w:val="00082E39"/>
    <w:rsid w:val="00096D9F"/>
    <w:rsid w:val="000B0D21"/>
    <w:rsid w:val="000B1195"/>
    <w:rsid w:val="000E0F65"/>
    <w:rsid w:val="000E4F6F"/>
    <w:rsid w:val="0010434C"/>
    <w:rsid w:val="001108C6"/>
    <w:rsid w:val="0014552C"/>
    <w:rsid w:val="00154BFA"/>
    <w:rsid w:val="00177C6B"/>
    <w:rsid w:val="001907A7"/>
    <w:rsid w:val="001C1BFC"/>
    <w:rsid w:val="001D6337"/>
    <w:rsid w:val="001F0663"/>
    <w:rsid w:val="002040B3"/>
    <w:rsid w:val="002121AB"/>
    <w:rsid w:val="002568ED"/>
    <w:rsid w:val="0027317E"/>
    <w:rsid w:val="002824D3"/>
    <w:rsid w:val="002915D6"/>
    <w:rsid w:val="002A71CD"/>
    <w:rsid w:val="002C3604"/>
    <w:rsid w:val="002D5386"/>
    <w:rsid w:val="002E4CAD"/>
    <w:rsid w:val="00312C08"/>
    <w:rsid w:val="00324FD6"/>
    <w:rsid w:val="003374FC"/>
    <w:rsid w:val="00364C90"/>
    <w:rsid w:val="003B204E"/>
    <w:rsid w:val="003D3F4A"/>
    <w:rsid w:val="00402735"/>
    <w:rsid w:val="00415574"/>
    <w:rsid w:val="00433844"/>
    <w:rsid w:val="004D1EB1"/>
    <w:rsid w:val="004D3E8B"/>
    <w:rsid w:val="0050646C"/>
    <w:rsid w:val="00563AA3"/>
    <w:rsid w:val="0063562B"/>
    <w:rsid w:val="00651621"/>
    <w:rsid w:val="00676058"/>
    <w:rsid w:val="00686E52"/>
    <w:rsid w:val="00694BF2"/>
    <w:rsid w:val="006C125F"/>
    <w:rsid w:val="006C34FB"/>
    <w:rsid w:val="006C398B"/>
    <w:rsid w:val="006E1D66"/>
    <w:rsid w:val="00700A17"/>
    <w:rsid w:val="0071055E"/>
    <w:rsid w:val="00734C04"/>
    <w:rsid w:val="007609F2"/>
    <w:rsid w:val="00780C08"/>
    <w:rsid w:val="007B1D70"/>
    <w:rsid w:val="007F3DB1"/>
    <w:rsid w:val="00814442"/>
    <w:rsid w:val="00817323"/>
    <w:rsid w:val="0083020D"/>
    <w:rsid w:val="00884506"/>
    <w:rsid w:val="0089647F"/>
    <w:rsid w:val="008A23A6"/>
    <w:rsid w:val="008B20EA"/>
    <w:rsid w:val="008C2AA7"/>
    <w:rsid w:val="008F2B8F"/>
    <w:rsid w:val="009122A5"/>
    <w:rsid w:val="00975B36"/>
    <w:rsid w:val="0099451D"/>
    <w:rsid w:val="00995B21"/>
    <w:rsid w:val="009E7A65"/>
    <w:rsid w:val="00A00E0D"/>
    <w:rsid w:val="00A25C5E"/>
    <w:rsid w:val="00A43561"/>
    <w:rsid w:val="00A63880"/>
    <w:rsid w:val="00A77F79"/>
    <w:rsid w:val="00A83FB3"/>
    <w:rsid w:val="00A86B2E"/>
    <w:rsid w:val="00A921BE"/>
    <w:rsid w:val="00AA1F5A"/>
    <w:rsid w:val="00AC3BB8"/>
    <w:rsid w:val="00B41968"/>
    <w:rsid w:val="00B45203"/>
    <w:rsid w:val="00B66BDD"/>
    <w:rsid w:val="00B72A51"/>
    <w:rsid w:val="00B72DE1"/>
    <w:rsid w:val="00BA17A0"/>
    <w:rsid w:val="00BB2703"/>
    <w:rsid w:val="00BB7342"/>
    <w:rsid w:val="00C15FB1"/>
    <w:rsid w:val="00C460DA"/>
    <w:rsid w:val="00C50B40"/>
    <w:rsid w:val="00C57F1F"/>
    <w:rsid w:val="00C94493"/>
    <w:rsid w:val="00D36DF9"/>
    <w:rsid w:val="00D851F1"/>
    <w:rsid w:val="00D87106"/>
    <w:rsid w:val="00D9521C"/>
    <w:rsid w:val="00DC03C2"/>
    <w:rsid w:val="00DC688B"/>
    <w:rsid w:val="00DE0A2D"/>
    <w:rsid w:val="00DF4713"/>
    <w:rsid w:val="00E154EE"/>
    <w:rsid w:val="00E410D2"/>
    <w:rsid w:val="00E42FA6"/>
    <w:rsid w:val="00E95876"/>
    <w:rsid w:val="00EA374F"/>
    <w:rsid w:val="00EA7DD6"/>
    <w:rsid w:val="00EC01B6"/>
    <w:rsid w:val="00ED4214"/>
    <w:rsid w:val="00EE59A2"/>
    <w:rsid w:val="00F061A3"/>
    <w:rsid w:val="00F14B23"/>
    <w:rsid w:val="00F20D4F"/>
    <w:rsid w:val="00F75F36"/>
    <w:rsid w:val="00F76925"/>
    <w:rsid w:val="00F936F8"/>
    <w:rsid w:val="00F95E97"/>
    <w:rsid w:val="00FC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D927D"/>
  <w15:docId w15:val="{72E7F21E-DDB4-44D8-9698-F946F60D4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3E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87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E9587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D3E8B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4D3E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4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8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4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6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5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4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7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2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1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3974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26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0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2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7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99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1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698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980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8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845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4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68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3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0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00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1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28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6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5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8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3674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0218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in.mathworks.com/help/images/ref/hough.html" TargetMode="External"/><Relationship Id="rId18" Type="http://schemas.openxmlformats.org/officeDocument/2006/relationships/hyperlink" Target="https://in.mathworks.com/help/wavelet/ref/dwt2.html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jpeg"/><Relationship Id="rId12" Type="http://schemas.openxmlformats.org/officeDocument/2006/relationships/hyperlink" Target="https://in.mathworks.com/discovery/image-transform.html" TargetMode="External"/><Relationship Id="rId17" Type="http://schemas.openxmlformats.org/officeDocument/2006/relationships/hyperlink" Target="https://in.mathworks.com/help/images/fourier-transform.html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in.mathworks.com/help/images/discrete-cosine-transform.html" TargetMode="External"/><Relationship Id="rId20" Type="http://schemas.openxmlformats.org/officeDocument/2006/relationships/hyperlink" Target="https://in.mathworks.com/help/images/ref/hough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in.mathworks.com/help/images/reconstructing-an-image-from-projection-data.html" TargetMode="External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in.mathworks.com/help/images/object-analysis.html" TargetMode="External"/><Relationship Id="rId22" Type="http://schemas.openxmlformats.org/officeDocument/2006/relationships/hyperlink" Target="https://in.mathworks.com/help/images/radon-transform.htm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1324</Words>
  <Characters>7548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2</cp:revision>
  <cp:lastPrinted>2022-12-02T16:31:00Z</cp:lastPrinted>
  <dcterms:created xsi:type="dcterms:W3CDTF">2022-12-07T10:43:00Z</dcterms:created>
  <dcterms:modified xsi:type="dcterms:W3CDTF">2022-12-07T10:43:00Z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22b22b70396f59aa325ff0f6ef39f0e448b631f26b53c4d45e16c0dfa3bf4122</vt:lpwstr>
  </property>
</Properties>
</file>