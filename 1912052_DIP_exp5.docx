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0" w:rightFromText="180" w:vertAnchor="text" w:horzAnchor="margin" w:tblpX="-205" w:tblpY="51"/>
        <w:tblW w:w="98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5" w:type="dxa"/>
          <w:left w:w="55" w:type="dxa"/>
          <w:bottom w:w="55" w:type="dxa"/>
          <w:right w:w="55" w:type="dxa"/>
        </w:tblCellMar>
        <w:tblLook w:val="0000" w:firstRow="0" w:lastRow="0" w:firstColumn="0" w:lastColumn="0" w:noHBand="0" w:noVBand="0"/>
      </w:tblPr>
      <w:tblGrid>
        <w:gridCol w:w="2323"/>
        <w:gridCol w:w="4395"/>
        <w:gridCol w:w="1701"/>
        <w:gridCol w:w="1417"/>
      </w:tblGrid>
      <w:tr w:rsidR="001D6337" w:rsidRPr="000A3CCC" w14:paraId="2D3415C9" w14:textId="77777777" w:rsidTr="00A25C5E">
        <w:tc>
          <w:tcPr>
            <w:tcW w:w="2323" w:type="dxa"/>
            <w:shd w:val="clear" w:color="auto" w:fill="auto"/>
            <w:vAlign w:val="center"/>
          </w:tcPr>
          <w:p w14:paraId="6757C885" w14:textId="42BA7C09" w:rsidR="001D6337" w:rsidRPr="002915D6" w:rsidRDefault="001D6337" w:rsidP="00A25C5E">
            <w:pPr>
              <w:pStyle w:val="TableContents"/>
              <w:spacing w:after="0"/>
              <w:jc w:val="both"/>
              <w:rPr>
                <w:rFonts w:ascii="Times New Roman" w:hAnsi="Times New Roman" w:cs="Times New Roman"/>
                <w:b/>
                <w:color w:val="BC202E"/>
                <w:sz w:val="24"/>
                <w:szCs w:val="24"/>
              </w:rPr>
            </w:pPr>
            <w:r>
              <w:rPr>
                <w:rFonts w:ascii="Times New Roman" w:hAnsi="Times New Roman" w:cs="Times New Roman"/>
                <w:b/>
                <w:color w:val="BC202E"/>
                <w:sz w:val="24"/>
                <w:szCs w:val="24"/>
              </w:rPr>
              <w:t>Course Name:</w:t>
            </w:r>
          </w:p>
        </w:tc>
        <w:tc>
          <w:tcPr>
            <w:tcW w:w="4395" w:type="dxa"/>
            <w:shd w:val="clear" w:color="auto" w:fill="auto"/>
            <w:vAlign w:val="center"/>
          </w:tcPr>
          <w:p w14:paraId="2DB48B48" w14:textId="1A944EF7" w:rsidR="001D6337" w:rsidRPr="003B204E" w:rsidRDefault="00563AA3" w:rsidP="00A25C5E">
            <w:pPr>
              <w:pStyle w:val="TableContents"/>
              <w:spacing w:after="0"/>
              <w:rPr>
                <w:rFonts w:ascii="Times New Roman" w:hAnsi="Times New Roman" w:cs="Times New Roman"/>
                <w:b/>
                <w:sz w:val="24"/>
                <w:szCs w:val="24"/>
              </w:rPr>
            </w:pPr>
            <w:r>
              <w:rPr>
                <w:rFonts w:ascii="Times New Roman" w:hAnsi="Times New Roman" w:cs="Times New Roman"/>
                <w:b/>
                <w:sz w:val="24"/>
                <w:szCs w:val="24"/>
              </w:rPr>
              <w:t>Digital Image Processing</w:t>
            </w:r>
            <w:r w:rsidR="0027317E">
              <w:rPr>
                <w:rFonts w:ascii="Times New Roman" w:hAnsi="Times New Roman" w:cs="Times New Roman"/>
                <w:b/>
                <w:sz w:val="24"/>
                <w:szCs w:val="24"/>
              </w:rPr>
              <w:t xml:space="preserve"> </w:t>
            </w:r>
          </w:p>
        </w:tc>
        <w:tc>
          <w:tcPr>
            <w:tcW w:w="1701" w:type="dxa"/>
            <w:shd w:val="clear" w:color="auto" w:fill="auto"/>
            <w:vAlign w:val="center"/>
          </w:tcPr>
          <w:p w14:paraId="02501164" w14:textId="63DBF46A" w:rsidR="001D6337" w:rsidRPr="002915D6" w:rsidRDefault="001D6337" w:rsidP="00A25C5E">
            <w:pPr>
              <w:pStyle w:val="TableContents"/>
              <w:spacing w:after="0"/>
              <w:rPr>
                <w:rFonts w:ascii="Times New Roman" w:hAnsi="Times New Roman" w:cs="Times New Roman"/>
                <w:b/>
                <w:color w:val="BC202E"/>
                <w:sz w:val="24"/>
                <w:szCs w:val="24"/>
              </w:rPr>
            </w:pPr>
            <w:r>
              <w:rPr>
                <w:rFonts w:ascii="Times New Roman" w:hAnsi="Times New Roman" w:cs="Times New Roman"/>
                <w:b/>
                <w:color w:val="BC202E"/>
                <w:sz w:val="24"/>
                <w:szCs w:val="24"/>
              </w:rPr>
              <w:t>Semester:</w:t>
            </w:r>
          </w:p>
        </w:tc>
        <w:tc>
          <w:tcPr>
            <w:tcW w:w="1417" w:type="dxa"/>
            <w:vAlign w:val="center"/>
          </w:tcPr>
          <w:p w14:paraId="54B7E0B3" w14:textId="40E6F554" w:rsidR="001D6337" w:rsidRPr="003B204E" w:rsidRDefault="0027317E" w:rsidP="00A25C5E">
            <w:pPr>
              <w:pStyle w:val="TableContents"/>
              <w:spacing w:after="0"/>
              <w:rPr>
                <w:rFonts w:ascii="Times New Roman" w:hAnsi="Times New Roman" w:cs="Times New Roman"/>
                <w:b/>
                <w:sz w:val="24"/>
                <w:szCs w:val="24"/>
              </w:rPr>
            </w:pPr>
            <w:r>
              <w:rPr>
                <w:rFonts w:ascii="Times New Roman" w:hAnsi="Times New Roman" w:cs="Times New Roman"/>
                <w:b/>
                <w:sz w:val="24"/>
                <w:szCs w:val="24"/>
              </w:rPr>
              <w:t>V</w:t>
            </w:r>
            <w:r w:rsidR="00563AA3">
              <w:rPr>
                <w:rFonts w:ascii="Times New Roman" w:hAnsi="Times New Roman" w:cs="Times New Roman"/>
                <w:b/>
                <w:sz w:val="24"/>
                <w:szCs w:val="24"/>
              </w:rPr>
              <w:t>II</w:t>
            </w:r>
          </w:p>
        </w:tc>
      </w:tr>
      <w:tr w:rsidR="000B0D21" w:rsidRPr="000A3CCC" w14:paraId="2754066B" w14:textId="77777777" w:rsidTr="00A25C5E">
        <w:tc>
          <w:tcPr>
            <w:tcW w:w="2323" w:type="dxa"/>
            <w:shd w:val="clear" w:color="auto" w:fill="auto"/>
            <w:vAlign w:val="center"/>
          </w:tcPr>
          <w:p w14:paraId="423499EF" w14:textId="481AAF0E" w:rsidR="000B0D21" w:rsidRPr="002915D6" w:rsidRDefault="001D6337" w:rsidP="00A25C5E">
            <w:pPr>
              <w:pStyle w:val="TableContents"/>
              <w:spacing w:after="0"/>
              <w:jc w:val="both"/>
              <w:rPr>
                <w:rFonts w:ascii="Times New Roman" w:hAnsi="Times New Roman" w:cs="Times New Roman"/>
                <w:b/>
                <w:color w:val="BC202E"/>
                <w:sz w:val="24"/>
                <w:szCs w:val="24"/>
              </w:rPr>
            </w:pPr>
            <w:r>
              <w:rPr>
                <w:rFonts w:ascii="Times New Roman" w:hAnsi="Times New Roman" w:cs="Times New Roman"/>
                <w:b/>
                <w:color w:val="BC202E"/>
                <w:sz w:val="24"/>
                <w:szCs w:val="24"/>
              </w:rPr>
              <w:t>Date of Performance:</w:t>
            </w:r>
          </w:p>
        </w:tc>
        <w:tc>
          <w:tcPr>
            <w:tcW w:w="4395" w:type="dxa"/>
            <w:shd w:val="clear" w:color="auto" w:fill="auto"/>
            <w:vAlign w:val="center"/>
          </w:tcPr>
          <w:p w14:paraId="77023E76" w14:textId="43CA38E1" w:rsidR="000B0D21" w:rsidRPr="003B204E" w:rsidRDefault="00B27F10" w:rsidP="00A25C5E">
            <w:pPr>
              <w:pStyle w:val="TableContents"/>
              <w:spacing w:after="0"/>
              <w:rPr>
                <w:rFonts w:ascii="Times New Roman" w:hAnsi="Times New Roman" w:cs="Times New Roman"/>
                <w:b/>
                <w:sz w:val="24"/>
                <w:szCs w:val="24"/>
              </w:rPr>
            </w:pPr>
            <w:r>
              <w:rPr>
                <w:rFonts w:ascii="Times New Roman" w:hAnsi="Times New Roman" w:cs="Times New Roman"/>
                <w:b/>
                <w:sz w:val="24"/>
                <w:szCs w:val="24"/>
              </w:rPr>
              <w:t>October 28, 2022</w:t>
            </w:r>
          </w:p>
        </w:tc>
        <w:tc>
          <w:tcPr>
            <w:tcW w:w="1701" w:type="dxa"/>
            <w:shd w:val="clear" w:color="auto" w:fill="auto"/>
            <w:vAlign w:val="center"/>
          </w:tcPr>
          <w:p w14:paraId="2C233080" w14:textId="19A180EE" w:rsidR="000B0D21" w:rsidRPr="002915D6" w:rsidRDefault="00A77F79" w:rsidP="00A25C5E">
            <w:pPr>
              <w:pStyle w:val="TableContents"/>
              <w:spacing w:after="0"/>
              <w:jc w:val="both"/>
              <w:rPr>
                <w:rFonts w:ascii="Times New Roman" w:hAnsi="Times New Roman" w:cs="Times New Roman"/>
                <w:b/>
                <w:color w:val="BC202E"/>
                <w:sz w:val="24"/>
                <w:szCs w:val="24"/>
              </w:rPr>
            </w:pPr>
            <w:r>
              <w:rPr>
                <w:rFonts w:ascii="Times New Roman" w:hAnsi="Times New Roman" w:cs="Times New Roman"/>
                <w:b/>
                <w:color w:val="BC202E"/>
                <w:sz w:val="24"/>
                <w:szCs w:val="24"/>
              </w:rPr>
              <w:t>Batch No</w:t>
            </w:r>
            <w:r w:rsidR="001D6337">
              <w:rPr>
                <w:rFonts w:ascii="Times New Roman" w:hAnsi="Times New Roman" w:cs="Times New Roman"/>
                <w:b/>
                <w:color w:val="BC202E"/>
                <w:sz w:val="24"/>
                <w:szCs w:val="24"/>
              </w:rPr>
              <w:t>:</w:t>
            </w:r>
          </w:p>
        </w:tc>
        <w:tc>
          <w:tcPr>
            <w:tcW w:w="1417" w:type="dxa"/>
            <w:vAlign w:val="center"/>
          </w:tcPr>
          <w:p w14:paraId="5D086D40" w14:textId="0B7DF0DA" w:rsidR="000B0D21" w:rsidRPr="003B204E" w:rsidRDefault="00B27F10" w:rsidP="00A25C5E">
            <w:pPr>
              <w:pStyle w:val="TableContents"/>
              <w:spacing w:after="0"/>
              <w:rPr>
                <w:rFonts w:ascii="Times New Roman" w:hAnsi="Times New Roman" w:cs="Times New Roman"/>
                <w:b/>
                <w:sz w:val="24"/>
                <w:szCs w:val="24"/>
              </w:rPr>
            </w:pPr>
            <w:r>
              <w:rPr>
                <w:rFonts w:ascii="Times New Roman" w:hAnsi="Times New Roman" w:cs="Times New Roman"/>
                <w:b/>
                <w:sz w:val="24"/>
                <w:szCs w:val="24"/>
              </w:rPr>
              <w:t>DIP2</w:t>
            </w:r>
          </w:p>
        </w:tc>
      </w:tr>
      <w:tr w:rsidR="000B0D21" w:rsidRPr="000A3CCC" w14:paraId="54A161E2" w14:textId="77777777" w:rsidTr="00A25C5E">
        <w:tc>
          <w:tcPr>
            <w:tcW w:w="2323" w:type="dxa"/>
            <w:shd w:val="clear" w:color="auto" w:fill="auto"/>
            <w:vAlign w:val="center"/>
          </w:tcPr>
          <w:p w14:paraId="5D870C5D" w14:textId="073537D8" w:rsidR="000B0D21" w:rsidRDefault="000B0D21" w:rsidP="00A25C5E">
            <w:pPr>
              <w:pStyle w:val="TableContents"/>
              <w:spacing w:after="0"/>
              <w:jc w:val="both"/>
              <w:rPr>
                <w:rFonts w:ascii="Times New Roman" w:hAnsi="Times New Roman" w:cs="Times New Roman"/>
                <w:b/>
                <w:color w:val="BC202E"/>
                <w:sz w:val="24"/>
                <w:szCs w:val="24"/>
              </w:rPr>
            </w:pPr>
            <w:r>
              <w:rPr>
                <w:rFonts w:ascii="Times New Roman" w:hAnsi="Times New Roman" w:cs="Times New Roman"/>
                <w:b/>
                <w:color w:val="BC202E"/>
                <w:sz w:val="24"/>
                <w:szCs w:val="24"/>
              </w:rPr>
              <w:t>Faculty Name</w:t>
            </w:r>
            <w:r w:rsidR="001D6337">
              <w:rPr>
                <w:rFonts w:ascii="Times New Roman" w:hAnsi="Times New Roman" w:cs="Times New Roman"/>
                <w:b/>
                <w:color w:val="BC202E"/>
                <w:sz w:val="24"/>
                <w:szCs w:val="24"/>
              </w:rPr>
              <w:t>:</w:t>
            </w:r>
          </w:p>
        </w:tc>
        <w:tc>
          <w:tcPr>
            <w:tcW w:w="4395" w:type="dxa"/>
            <w:shd w:val="clear" w:color="auto" w:fill="auto"/>
            <w:vAlign w:val="center"/>
          </w:tcPr>
          <w:p w14:paraId="20F22F4B" w14:textId="44659F13" w:rsidR="000B0D21" w:rsidRDefault="00B27F10" w:rsidP="00A25C5E">
            <w:pPr>
              <w:pStyle w:val="TableContents"/>
              <w:spacing w:after="0"/>
              <w:rPr>
                <w:rFonts w:ascii="Times New Roman" w:hAnsi="Times New Roman" w:cs="Times New Roman"/>
                <w:b/>
                <w:sz w:val="24"/>
                <w:szCs w:val="24"/>
              </w:rPr>
            </w:pPr>
            <w:r>
              <w:rPr>
                <w:rFonts w:ascii="Times New Roman" w:hAnsi="Times New Roman" w:cs="Times New Roman"/>
                <w:b/>
                <w:sz w:val="24"/>
                <w:szCs w:val="24"/>
              </w:rPr>
              <w:t>Prof. Gopal Gupta</w:t>
            </w:r>
          </w:p>
        </w:tc>
        <w:tc>
          <w:tcPr>
            <w:tcW w:w="1701" w:type="dxa"/>
            <w:shd w:val="clear" w:color="auto" w:fill="auto"/>
            <w:vAlign w:val="center"/>
          </w:tcPr>
          <w:p w14:paraId="060D0C1E" w14:textId="27AEF37B" w:rsidR="000B0D21" w:rsidRDefault="00A77F79" w:rsidP="00A25C5E">
            <w:pPr>
              <w:pStyle w:val="TableContents"/>
              <w:spacing w:after="0"/>
              <w:jc w:val="both"/>
              <w:rPr>
                <w:rFonts w:ascii="Times New Roman" w:hAnsi="Times New Roman" w:cs="Times New Roman"/>
                <w:b/>
                <w:color w:val="BC202E"/>
                <w:sz w:val="24"/>
                <w:szCs w:val="24"/>
              </w:rPr>
            </w:pPr>
            <w:r>
              <w:rPr>
                <w:rFonts w:ascii="Times New Roman" w:hAnsi="Times New Roman" w:cs="Times New Roman"/>
                <w:b/>
                <w:color w:val="BC202E"/>
                <w:sz w:val="24"/>
                <w:szCs w:val="24"/>
              </w:rPr>
              <w:t>Roll No</w:t>
            </w:r>
            <w:r w:rsidR="001D6337">
              <w:rPr>
                <w:rFonts w:ascii="Times New Roman" w:hAnsi="Times New Roman" w:cs="Times New Roman"/>
                <w:b/>
                <w:color w:val="BC202E"/>
                <w:sz w:val="24"/>
                <w:szCs w:val="24"/>
              </w:rPr>
              <w:t>:</w:t>
            </w:r>
          </w:p>
        </w:tc>
        <w:tc>
          <w:tcPr>
            <w:tcW w:w="1417" w:type="dxa"/>
            <w:vAlign w:val="center"/>
          </w:tcPr>
          <w:p w14:paraId="3D969365" w14:textId="6AC8FED7" w:rsidR="000B0D21" w:rsidRDefault="00B27F10" w:rsidP="00A25C5E">
            <w:pPr>
              <w:pStyle w:val="TableContents"/>
              <w:spacing w:after="0"/>
              <w:rPr>
                <w:rFonts w:ascii="Times New Roman" w:hAnsi="Times New Roman" w:cs="Times New Roman"/>
                <w:b/>
                <w:sz w:val="24"/>
                <w:szCs w:val="24"/>
              </w:rPr>
            </w:pPr>
            <w:r>
              <w:rPr>
                <w:rFonts w:ascii="Times New Roman" w:hAnsi="Times New Roman" w:cs="Times New Roman"/>
                <w:b/>
                <w:sz w:val="24"/>
                <w:szCs w:val="24"/>
              </w:rPr>
              <w:t>191205</w:t>
            </w:r>
            <w:r w:rsidR="00F97CF3">
              <w:rPr>
                <w:rFonts w:ascii="Times New Roman" w:hAnsi="Times New Roman" w:cs="Times New Roman"/>
                <w:b/>
                <w:sz w:val="24"/>
                <w:szCs w:val="24"/>
              </w:rPr>
              <w:t>2</w:t>
            </w:r>
          </w:p>
        </w:tc>
      </w:tr>
      <w:tr w:rsidR="00A77F79" w:rsidRPr="000A3CCC" w14:paraId="0F1AD1C1" w14:textId="77777777" w:rsidTr="00A25C5E">
        <w:tc>
          <w:tcPr>
            <w:tcW w:w="2323" w:type="dxa"/>
            <w:shd w:val="clear" w:color="auto" w:fill="auto"/>
            <w:vAlign w:val="center"/>
          </w:tcPr>
          <w:p w14:paraId="4A82FFDC" w14:textId="1FAC1364" w:rsidR="00A77F79" w:rsidRDefault="001D6337" w:rsidP="00A25C5E">
            <w:pPr>
              <w:pStyle w:val="TableContents"/>
              <w:spacing w:after="0"/>
              <w:jc w:val="both"/>
              <w:rPr>
                <w:rFonts w:ascii="Times New Roman" w:hAnsi="Times New Roman" w:cs="Times New Roman"/>
                <w:b/>
                <w:color w:val="BC202E"/>
                <w:sz w:val="24"/>
                <w:szCs w:val="24"/>
              </w:rPr>
            </w:pPr>
            <w:r>
              <w:rPr>
                <w:rFonts w:ascii="Times New Roman" w:hAnsi="Times New Roman" w:cs="Times New Roman"/>
                <w:b/>
                <w:color w:val="BC202E"/>
                <w:sz w:val="24"/>
                <w:szCs w:val="24"/>
              </w:rPr>
              <w:t>Faculty Sign &amp; Date:</w:t>
            </w:r>
          </w:p>
        </w:tc>
        <w:tc>
          <w:tcPr>
            <w:tcW w:w="4395" w:type="dxa"/>
            <w:shd w:val="clear" w:color="auto" w:fill="auto"/>
            <w:vAlign w:val="center"/>
          </w:tcPr>
          <w:p w14:paraId="1E9E88D8" w14:textId="77777777" w:rsidR="00A77F79" w:rsidRDefault="00A77F79" w:rsidP="00A25C5E">
            <w:pPr>
              <w:pStyle w:val="TableContents"/>
              <w:spacing w:after="0"/>
              <w:rPr>
                <w:rFonts w:ascii="Times New Roman" w:hAnsi="Times New Roman" w:cs="Times New Roman"/>
                <w:b/>
                <w:sz w:val="24"/>
                <w:szCs w:val="24"/>
              </w:rPr>
            </w:pPr>
          </w:p>
        </w:tc>
        <w:tc>
          <w:tcPr>
            <w:tcW w:w="1701" w:type="dxa"/>
            <w:shd w:val="clear" w:color="auto" w:fill="auto"/>
            <w:vAlign w:val="center"/>
          </w:tcPr>
          <w:p w14:paraId="42F48BDA" w14:textId="2770A677" w:rsidR="00A77F79" w:rsidRDefault="001D6337" w:rsidP="00A25C5E">
            <w:pPr>
              <w:pStyle w:val="TableContents"/>
              <w:spacing w:after="0"/>
              <w:jc w:val="both"/>
              <w:rPr>
                <w:rFonts w:ascii="Times New Roman" w:hAnsi="Times New Roman" w:cs="Times New Roman"/>
                <w:b/>
                <w:color w:val="BC202E"/>
                <w:sz w:val="24"/>
                <w:szCs w:val="24"/>
              </w:rPr>
            </w:pPr>
            <w:r>
              <w:rPr>
                <w:rFonts w:ascii="Times New Roman" w:hAnsi="Times New Roman" w:cs="Times New Roman"/>
                <w:b/>
                <w:color w:val="BC202E"/>
                <w:sz w:val="24"/>
                <w:szCs w:val="24"/>
              </w:rPr>
              <w:t>Grade/Marks:</w:t>
            </w:r>
          </w:p>
        </w:tc>
        <w:tc>
          <w:tcPr>
            <w:tcW w:w="1417" w:type="dxa"/>
            <w:vAlign w:val="center"/>
          </w:tcPr>
          <w:p w14:paraId="3AA60BAD" w14:textId="37B56249" w:rsidR="00A77F79" w:rsidRDefault="00A77F79" w:rsidP="00A25C5E">
            <w:pPr>
              <w:pStyle w:val="TableContents"/>
              <w:spacing w:after="0"/>
              <w:rPr>
                <w:rFonts w:ascii="Times New Roman" w:hAnsi="Times New Roman" w:cs="Times New Roman"/>
                <w:b/>
                <w:sz w:val="24"/>
                <w:szCs w:val="24"/>
              </w:rPr>
            </w:pPr>
          </w:p>
        </w:tc>
      </w:tr>
    </w:tbl>
    <w:p w14:paraId="4E34ECEC" w14:textId="77777777" w:rsidR="000B0D21" w:rsidRDefault="000B0D21">
      <w:pPr>
        <w:rPr>
          <w:rFonts w:ascii="Times New Roman" w:hAnsi="Times New Roman" w:cs="Times New Roman"/>
          <w:b/>
          <w:sz w:val="28"/>
          <w:szCs w:val="28"/>
        </w:rPr>
      </w:pPr>
    </w:p>
    <w:p w14:paraId="5F72010F" w14:textId="77777777" w:rsidR="000B0D21" w:rsidRDefault="000B0D21">
      <w:pPr>
        <w:rPr>
          <w:rFonts w:ascii="Times New Roman" w:hAnsi="Times New Roman" w:cs="Times New Roman"/>
          <w:b/>
          <w:sz w:val="28"/>
          <w:szCs w:val="28"/>
        </w:rPr>
      </w:pPr>
    </w:p>
    <w:p w14:paraId="578F912F" w14:textId="383ADFD1" w:rsidR="001F0663" w:rsidRDefault="001F0663" w:rsidP="001D6337">
      <w:pPr>
        <w:shd w:val="clear" w:color="auto" w:fill="FFFFFF"/>
        <w:spacing w:before="100" w:beforeAutospacing="1" w:after="100" w:afterAutospacing="1" w:line="240" w:lineRule="auto"/>
        <w:rPr>
          <w:rFonts w:ascii="Times New Roman" w:hAnsi="Times New Roman" w:cs="Times New Roman"/>
          <w:b/>
          <w:sz w:val="28"/>
          <w:szCs w:val="28"/>
        </w:rPr>
      </w:pPr>
    </w:p>
    <w:p w14:paraId="36CA9472" w14:textId="77777777" w:rsidR="00A25C5E" w:rsidRDefault="00A25C5E" w:rsidP="00EE59A2">
      <w:pPr>
        <w:shd w:val="clear" w:color="auto" w:fill="FFFFFF"/>
        <w:spacing w:after="0" w:line="240" w:lineRule="auto"/>
        <w:ind w:left="-709"/>
        <w:jc w:val="center"/>
        <w:rPr>
          <w:rFonts w:ascii="Times New Roman" w:hAnsi="Times New Roman" w:cs="Times New Roman"/>
          <w:b/>
          <w:color w:val="BC202E"/>
          <w:sz w:val="28"/>
          <w:szCs w:val="28"/>
        </w:rPr>
      </w:pPr>
    </w:p>
    <w:p w14:paraId="33271B2C" w14:textId="2B3725AA" w:rsidR="00A25C5E" w:rsidRPr="00B27F10" w:rsidRDefault="00A25C5E" w:rsidP="00EE59A2">
      <w:pPr>
        <w:shd w:val="clear" w:color="auto" w:fill="FFFFFF"/>
        <w:spacing w:after="0" w:line="240" w:lineRule="auto"/>
        <w:ind w:left="-709"/>
        <w:jc w:val="center"/>
        <w:rPr>
          <w:rFonts w:ascii="Times New Roman" w:hAnsi="Times New Roman" w:cs="Times New Roman"/>
          <w:b/>
          <w:color w:val="BC202E"/>
          <w:sz w:val="36"/>
          <w:szCs w:val="28"/>
        </w:rPr>
      </w:pPr>
      <w:r w:rsidRPr="00B27F10">
        <w:rPr>
          <w:rFonts w:ascii="Times New Roman" w:hAnsi="Times New Roman" w:cs="Times New Roman"/>
          <w:b/>
          <w:color w:val="BC202E"/>
          <w:sz w:val="36"/>
          <w:szCs w:val="28"/>
        </w:rPr>
        <w:t xml:space="preserve">Experiment No: </w:t>
      </w:r>
      <w:r w:rsidR="00851C31" w:rsidRPr="00B27F10">
        <w:rPr>
          <w:rFonts w:ascii="Times New Roman" w:hAnsi="Times New Roman" w:cs="Times New Roman"/>
          <w:b/>
          <w:color w:val="BC202E"/>
          <w:sz w:val="36"/>
          <w:szCs w:val="28"/>
        </w:rPr>
        <w:t>5</w:t>
      </w:r>
    </w:p>
    <w:p w14:paraId="09946782" w14:textId="77777777" w:rsidR="00B27F10" w:rsidRPr="00A25C5E" w:rsidRDefault="00B27F10" w:rsidP="00EE59A2">
      <w:pPr>
        <w:shd w:val="clear" w:color="auto" w:fill="FFFFFF"/>
        <w:spacing w:after="0" w:line="240" w:lineRule="auto"/>
        <w:ind w:left="-709"/>
        <w:jc w:val="center"/>
        <w:rPr>
          <w:rFonts w:ascii="Times New Roman" w:eastAsia="Times New Roman" w:hAnsi="Times New Roman"/>
          <w:b/>
          <w:iCs/>
          <w:color w:val="BC202E"/>
          <w:sz w:val="20"/>
          <w:szCs w:val="20"/>
        </w:rPr>
      </w:pPr>
    </w:p>
    <w:p w14:paraId="115CD8AC" w14:textId="678839A8" w:rsidR="001D6337" w:rsidRPr="00EE59A2" w:rsidRDefault="001D6337" w:rsidP="00EE59A2">
      <w:pPr>
        <w:shd w:val="clear" w:color="auto" w:fill="FFFFFF"/>
        <w:spacing w:after="0" w:line="240" w:lineRule="auto"/>
        <w:ind w:left="-709"/>
        <w:jc w:val="center"/>
        <w:rPr>
          <w:rFonts w:ascii="Arial" w:eastAsia="Times New Roman" w:hAnsi="Arial" w:cs="Arial"/>
          <w:b/>
          <w:color w:val="222222"/>
          <w:sz w:val="28"/>
          <w:szCs w:val="28"/>
        </w:rPr>
      </w:pPr>
      <w:r w:rsidRPr="00EE59A2">
        <w:rPr>
          <w:rFonts w:ascii="Times New Roman" w:eastAsia="Times New Roman" w:hAnsi="Times New Roman"/>
          <w:b/>
          <w:iCs/>
          <w:color w:val="BC202E"/>
          <w:sz w:val="28"/>
          <w:szCs w:val="28"/>
        </w:rPr>
        <w:t>Title:</w:t>
      </w:r>
      <w:r w:rsidRPr="00EE59A2">
        <w:rPr>
          <w:rFonts w:ascii="Times New Roman" w:eastAsia="Times New Roman" w:hAnsi="Times New Roman"/>
          <w:b/>
          <w:iCs/>
          <w:sz w:val="28"/>
          <w:szCs w:val="28"/>
        </w:rPr>
        <w:t xml:space="preserve"> </w:t>
      </w:r>
      <w:r w:rsidR="008A23A6" w:rsidRPr="008A23A6">
        <w:rPr>
          <w:rFonts w:ascii="Times New Roman" w:eastAsia="Times New Roman" w:hAnsi="Times New Roman"/>
          <w:b/>
          <w:iCs/>
          <w:sz w:val="28"/>
          <w:szCs w:val="28"/>
        </w:rPr>
        <w:t>To study</w:t>
      </w:r>
      <w:r w:rsidR="00851C31">
        <w:rPr>
          <w:rFonts w:ascii="Times New Roman" w:eastAsia="Times New Roman" w:hAnsi="Times New Roman"/>
          <w:b/>
          <w:iCs/>
          <w:sz w:val="28"/>
          <w:szCs w:val="28"/>
        </w:rPr>
        <w:t xml:space="preserve"> Morphological operations and Histogram stretching</w:t>
      </w:r>
      <w:r w:rsidR="008A23A6" w:rsidRPr="008A23A6">
        <w:rPr>
          <w:rFonts w:ascii="Times New Roman" w:eastAsia="Times New Roman" w:hAnsi="Times New Roman"/>
          <w:b/>
          <w:iCs/>
          <w:sz w:val="28"/>
          <w:szCs w:val="28"/>
        </w:rPr>
        <w:t>.</w:t>
      </w:r>
    </w:p>
    <w:p w14:paraId="03C15912" w14:textId="4601C7D4" w:rsidR="001D6337" w:rsidRDefault="001D6337" w:rsidP="001D6337">
      <w:pPr>
        <w:shd w:val="clear" w:color="auto" w:fill="FFFFFF"/>
        <w:spacing w:after="0" w:line="240" w:lineRule="auto"/>
        <w:ind w:left="-709"/>
        <w:rPr>
          <w:rFonts w:ascii="Times New Roman" w:hAnsi="Times New Roman"/>
          <w:b/>
          <w:sz w:val="24"/>
          <w:szCs w:val="24"/>
        </w:rPr>
      </w:pPr>
    </w:p>
    <w:tbl>
      <w:tblPr>
        <w:tblStyle w:val="TableGrid"/>
        <w:tblW w:w="0" w:type="auto"/>
        <w:tblInd w:w="-176" w:type="dxa"/>
        <w:tblLook w:val="04A0" w:firstRow="1" w:lastRow="0" w:firstColumn="1" w:lastColumn="0" w:noHBand="0" w:noVBand="1"/>
      </w:tblPr>
      <w:tblGrid>
        <w:gridCol w:w="10377"/>
      </w:tblGrid>
      <w:tr w:rsidR="007609F2" w14:paraId="6486D4BF" w14:textId="77777777" w:rsidTr="00563AA3">
        <w:tc>
          <w:tcPr>
            <w:tcW w:w="10377" w:type="dxa"/>
          </w:tcPr>
          <w:p w14:paraId="517DDCA7" w14:textId="38196B02" w:rsidR="007609F2" w:rsidRPr="007609F2" w:rsidRDefault="007609F2" w:rsidP="00EE59A2">
            <w:pPr>
              <w:shd w:val="clear" w:color="auto" w:fill="FFFFFF"/>
              <w:ind w:left="-709" w:firstLine="709"/>
              <w:rPr>
                <w:rFonts w:ascii="Arial" w:eastAsia="Times New Roman" w:hAnsi="Arial" w:cs="Arial"/>
                <w:b/>
                <w:color w:val="222222"/>
                <w:sz w:val="24"/>
                <w:szCs w:val="24"/>
              </w:rPr>
            </w:pPr>
            <w:r w:rsidRPr="001D6337">
              <w:rPr>
                <w:rFonts w:ascii="Times New Roman" w:hAnsi="Times New Roman"/>
                <w:b/>
                <w:color w:val="BC202E"/>
                <w:sz w:val="24"/>
                <w:szCs w:val="24"/>
              </w:rPr>
              <w:t>Aim and Objective of the Experiment:</w:t>
            </w:r>
          </w:p>
        </w:tc>
      </w:tr>
      <w:tr w:rsidR="007609F2" w14:paraId="49E698EB" w14:textId="77777777" w:rsidTr="00563AA3">
        <w:tc>
          <w:tcPr>
            <w:tcW w:w="10377" w:type="dxa"/>
          </w:tcPr>
          <w:p w14:paraId="239C9AAD" w14:textId="09B95636" w:rsidR="001907A7" w:rsidRPr="001907A7" w:rsidRDefault="006D5E78" w:rsidP="001907A7">
            <w:pPr>
              <w:rPr>
                <w:rFonts w:ascii="Times New Roman" w:hAnsi="Times New Roman"/>
                <w:b/>
                <w:sz w:val="24"/>
                <w:szCs w:val="24"/>
              </w:rPr>
            </w:pPr>
            <w:r w:rsidRPr="006D5E78">
              <w:rPr>
                <w:rFonts w:ascii="Times New Roman" w:hAnsi="Times New Roman"/>
                <w:sz w:val="24"/>
                <w:szCs w:val="24"/>
              </w:rPr>
              <w:t>To study Morphological operations and Histogram stretching</w:t>
            </w:r>
          </w:p>
        </w:tc>
      </w:tr>
    </w:tbl>
    <w:p w14:paraId="4D5BDB18" w14:textId="77777777" w:rsidR="007609F2" w:rsidRDefault="007609F2" w:rsidP="001D6337">
      <w:pPr>
        <w:shd w:val="clear" w:color="auto" w:fill="FFFFFF"/>
        <w:spacing w:after="0" w:line="240" w:lineRule="auto"/>
        <w:ind w:left="-709"/>
        <w:rPr>
          <w:rFonts w:ascii="Times New Roman" w:hAnsi="Times New Roman"/>
          <w:b/>
          <w:sz w:val="24"/>
          <w:szCs w:val="24"/>
        </w:rPr>
      </w:pPr>
    </w:p>
    <w:tbl>
      <w:tblPr>
        <w:tblStyle w:val="TableGrid"/>
        <w:tblW w:w="0" w:type="auto"/>
        <w:tblInd w:w="-176" w:type="dxa"/>
        <w:tblLook w:val="04A0" w:firstRow="1" w:lastRow="0" w:firstColumn="1" w:lastColumn="0" w:noHBand="0" w:noVBand="1"/>
      </w:tblPr>
      <w:tblGrid>
        <w:gridCol w:w="10377"/>
      </w:tblGrid>
      <w:tr w:rsidR="007609F2" w14:paraId="732849D6" w14:textId="77777777" w:rsidTr="00563AA3">
        <w:tc>
          <w:tcPr>
            <w:tcW w:w="10377" w:type="dxa"/>
          </w:tcPr>
          <w:p w14:paraId="17D22028" w14:textId="3130D7B2" w:rsidR="007609F2" w:rsidRPr="007609F2" w:rsidRDefault="007609F2" w:rsidP="007609F2">
            <w:pPr>
              <w:widowControl w:val="0"/>
              <w:suppressAutoHyphens/>
              <w:spacing w:line="264" w:lineRule="auto"/>
              <w:jc w:val="both"/>
              <w:rPr>
                <w:rFonts w:ascii="Times New Roman" w:hAnsi="Times New Roman"/>
                <w:b/>
                <w:sz w:val="24"/>
                <w:szCs w:val="24"/>
              </w:rPr>
            </w:pPr>
            <w:r w:rsidRPr="001D6337">
              <w:rPr>
                <w:rFonts w:ascii="Times New Roman" w:hAnsi="Times New Roman"/>
                <w:b/>
                <w:color w:val="BC202E"/>
                <w:sz w:val="24"/>
                <w:szCs w:val="24"/>
              </w:rPr>
              <w:t>COs to be achieved:</w:t>
            </w:r>
            <w:r w:rsidRPr="001D6337">
              <w:rPr>
                <w:rFonts w:ascii="Times New Roman" w:hAnsi="Times New Roman"/>
                <w:b/>
                <w:sz w:val="24"/>
                <w:szCs w:val="24"/>
              </w:rPr>
              <w:t xml:space="preserve"> </w:t>
            </w:r>
          </w:p>
        </w:tc>
      </w:tr>
      <w:tr w:rsidR="007609F2" w14:paraId="734D9625" w14:textId="77777777" w:rsidTr="00563AA3">
        <w:tc>
          <w:tcPr>
            <w:tcW w:w="10377" w:type="dxa"/>
          </w:tcPr>
          <w:p w14:paraId="6A4BA6DF" w14:textId="470FECA2" w:rsidR="007609F2" w:rsidRPr="007609F2" w:rsidRDefault="007B1D70" w:rsidP="001907A7">
            <w:pPr>
              <w:widowControl w:val="0"/>
              <w:numPr>
                <w:ilvl w:val="0"/>
                <w:numId w:val="14"/>
              </w:numPr>
              <w:suppressAutoHyphens/>
              <w:spacing w:line="264" w:lineRule="auto"/>
              <w:jc w:val="both"/>
              <w:rPr>
                <w:rFonts w:ascii="Times New Roman" w:hAnsi="Times New Roman"/>
                <w:sz w:val="24"/>
                <w:szCs w:val="24"/>
                <w:lang w:eastAsia="en-IN"/>
              </w:rPr>
            </w:pPr>
            <w:r>
              <w:rPr>
                <w:rFonts w:ascii="Times New Roman" w:hAnsi="Times New Roman"/>
                <w:b/>
                <w:bCs/>
                <w:sz w:val="24"/>
                <w:szCs w:val="24"/>
                <w:lang w:eastAsia="en-IN"/>
              </w:rPr>
              <w:t>Understand fundamental theory and models of image processing</w:t>
            </w:r>
          </w:p>
        </w:tc>
      </w:tr>
    </w:tbl>
    <w:p w14:paraId="775123C3" w14:textId="5432105B" w:rsidR="007609F2" w:rsidRDefault="007609F2" w:rsidP="007609F2">
      <w:pPr>
        <w:widowControl w:val="0"/>
        <w:suppressAutoHyphens/>
        <w:spacing w:after="0" w:line="264" w:lineRule="auto"/>
        <w:ind w:hanging="851"/>
        <w:jc w:val="both"/>
        <w:rPr>
          <w:rFonts w:ascii="Times New Roman" w:hAnsi="Times New Roman"/>
          <w:b/>
          <w:sz w:val="24"/>
          <w:szCs w:val="24"/>
        </w:rPr>
      </w:pPr>
    </w:p>
    <w:tbl>
      <w:tblPr>
        <w:tblStyle w:val="TableGrid"/>
        <w:tblW w:w="0" w:type="auto"/>
        <w:tblInd w:w="-176" w:type="dxa"/>
        <w:tblLayout w:type="fixed"/>
        <w:tblLook w:val="04A0" w:firstRow="1" w:lastRow="0" w:firstColumn="1" w:lastColumn="0" w:noHBand="0" w:noVBand="1"/>
      </w:tblPr>
      <w:tblGrid>
        <w:gridCol w:w="10349"/>
      </w:tblGrid>
      <w:tr w:rsidR="007609F2" w14:paraId="759C209C" w14:textId="77777777" w:rsidTr="00B27F10">
        <w:tc>
          <w:tcPr>
            <w:tcW w:w="10349" w:type="dxa"/>
          </w:tcPr>
          <w:p w14:paraId="671D99A4" w14:textId="2320974C" w:rsidR="007609F2" w:rsidRPr="007609F2" w:rsidRDefault="007609F2" w:rsidP="00EE59A2">
            <w:pPr>
              <w:shd w:val="clear" w:color="auto" w:fill="FFFFFF"/>
              <w:ind w:left="-709" w:firstLine="709"/>
              <w:rPr>
                <w:rFonts w:ascii="Arial" w:eastAsia="Times New Roman" w:hAnsi="Arial" w:cs="Arial"/>
                <w:b/>
                <w:color w:val="222222"/>
                <w:sz w:val="24"/>
                <w:szCs w:val="24"/>
              </w:rPr>
            </w:pPr>
            <w:r w:rsidRPr="007609F2">
              <w:rPr>
                <w:rFonts w:ascii="Times New Roman" w:hAnsi="Times New Roman"/>
                <w:b/>
                <w:color w:val="BC202E"/>
                <w:sz w:val="24"/>
                <w:szCs w:val="24"/>
              </w:rPr>
              <w:t>Theory:</w:t>
            </w:r>
            <w:r w:rsidR="009E7A65">
              <w:rPr>
                <w:rFonts w:ascii="Times New Roman" w:hAnsi="Times New Roman"/>
                <w:b/>
                <w:color w:val="BC202E"/>
                <w:sz w:val="24"/>
                <w:szCs w:val="24"/>
              </w:rPr>
              <w:t xml:space="preserve"> </w:t>
            </w:r>
          </w:p>
        </w:tc>
      </w:tr>
      <w:tr w:rsidR="007609F2" w14:paraId="1E4A35C7" w14:textId="77777777" w:rsidTr="00B27F10">
        <w:tc>
          <w:tcPr>
            <w:tcW w:w="10349" w:type="dxa"/>
          </w:tcPr>
          <w:p w14:paraId="5C25FF8A" w14:textId="77777777" w:rsidR="0079148D" w:rsidRPr="0079148D" w:rsidRDefault="0079148D" w:rsidP="0079148D">
            <w:pPr>
              <w:spacing w:line="288" w:lineRule="auto"/>
              <w:ind w:right="820"/>
              <w:jc w:val="both"/>
              <w:rPr>
                <w:rFonts w:ascii="Times New Roman" w:hAnsi="Times New Roman"/>
                <w:bCs/>
                <w:iCs/>
                <w:sz w:val="24"/>
                <w:szCs w:val="24"/>
                <w:lang w:val="en"/>
              </w:rPr>
            </w:pPr>
            <w:r w:rsidRPr="0079148D">
              <w:rPr>
                <w:rFonts w:ascii="Times New Roman" w:hAnsi="Times New Roman"/>
                <w:bCs/>
                <w:iCs/>
                <w:sz w:val="24"/>
                <w:szCs w:val="24"/>
                <w:lang w:val="en"/>
              </w:rPr>
              <w:t>Types of Morphological Operations</w:t>
            </w:r>
          </w:p>
          <w:p w14:paraId="38C93ADB" w14:textId="77777777" w:rsidR="0079148D" w:rsidRPr="0079148D" w:rsidRDefault="0079148D" w:rsidP="0079148D">
            <w:pPr>
              <w:spacing w:line="288" w:lineRule="auto"/>
              <w:ind w:right="820"/>
              <w:jc w:val="both"/>
              <w:rPr>
                <w:rFonts w:ascii="Times New Roman" w:hAnsi="Times New Roman"/>
                <w:bCs/>
                <w:iCs/>
                <w:sz w:val="24"/>
                <w:szCs w:val="24"/>
                <w:lang w:val="en"/>
              </w:rPr>
            </w:pPr>
            <w:r w:rsidRPr="0079148D">
              <w:rPr>
                <w:rFonts w:ascii="Times New Roman" w:hAnsi="Times New Roman"/>
                <w:bCs/>
                <w:iCs/>
                <w:sz w:val="24"/>
                <w:szCs w:val="24"/>
                <w:lang w:val="en"/>
              </w:rPr>
              <w:t>Morphology is a broad set of image processing operations that process images based on shapes. Morphological operations apply a structuring element to an input image, creating an output image of the same size. In a morphological operation, the value of each pixel in the output image is based on a comparison of the corresponding pixel in the input image with its neighbors.</w:t>
            </w:r>
          </w:p>
          <w:p w14:paraId="1AE3C8B7" w14:textId="77777777" w:rsidR="0079148D" w:rsidRPr="0079148D" w:rsidRDefault="0079148D" w:rsidP="0079148D">
            <w:pPr>
              <w:spacing w:line="288" w:lineRule="auto"/>
              <w:ind w:right="820"/>
              <w:jc w:val="both"/>
              <w:rPr>
                <w:rFonts w:ascii="Times New Roman" w:hAnsi="Times New Roman"/>
                <w:bCs/>
                <w:iCs/>
                <w:sz w:val="24"/>
                <w:szCs w:val="24"/>
                <w:lang w:val="en"/>
              </w:rPr>
            </w:pPr>
          </w:p>
          <w:p w14:paraId="2F97D033" w14:textId="77777777" w:rsidR="0079148D" w:rsidRPr="0079148D" w:rsidRDefault="0079148D" w:rsidP="0079148D">
            <w:pPr>
              <w:spacing w:line="288" w:lineRule="auto"/>
              <w:ind w:right="820"/>
              <w:jc w:val="both"/>
              <w:rPr>
                <w:rFonts w:ascii="Times New Roman" w:hAnsi="Times New Roman"/>
                <w:bCs/>
                <w:iCs/>
                <w:sz w:val="24"/>
                <w:szCs w:val="24"/>
                <w:lang w:val="en"/>
              </w:rPr>
            </w:pPr>
            <w:r w:rsidRPr="0079148D">
              <w:rPr>
                <w:rFonts w:ascii="Times New Roman" w:hAnsi="Times New Roman"/>
                <w:bCs/>
                <w:iCs/>
                <w:sz w:val="24"/>
                <w:szCs w:val="24"/>
                <w:lang w:val="en"/>
              </w:rPr>
              <w:t>Morphological Dilation and Erosion</w:t>
            </w:r>
          </w:p>
          <w:p w14:paraId="0E1501C5" w14:textId="77777777" w:rsidR="00096D9F" w:rsidRDefault="0079148D" w:rsidP="0079148D">
            <w:pPr>
              <w:spacing w:line="288" w:lineRule="auto"/>
              <w:ind w:right="820"/>
              <w:jc w:val="both"/>
              <w:rPr>
                <w:rFonts w:ascii="Times New Roman" w:hAnsi="Times New Roman"/>
                <w:bCs/>
                <w:iCs/>
                <w:sz w:val="24"/>
                <w:szCs w:val="24"/>
                <w:lang w:val="en"/>
              </w:rPr>
            </w:pPr>
            <w:r w:rsidRPr="0079148D">
              <w:rPr>
                <w:rFonts w:ascii="Times New Roman" w:hAnsi="Times New Roman"/>
                <w:bCs/>
                <w:iCs/>
                <w:sz w:val="24"/>
                <w:szCs w:val="24"/>
                <w:lang w:val="en"/>
              </w:rPr>
              <w:t>The most basic morphological operations are dilation and erosion. Dilation adds pixels to the boundaries of objects in an image, while erosion removes pixels on object boundaries. The number of pixels added or removed from the objects in an image depends on the size and shape of the structuring element used to process the image. In the morphological dilation and erosion operations, the state of any given pixel in the output image is determined by applying a rule to the corresponding pixel and its neighbors in the input image. The rule used to process the pixels defines the operation as a dilation or an erosion. This table lists the rules for both dilation and erosion.</w:t>
            </w:r>
          </w:p>
          <w:p w14:paraId="7C8CA398" w14:textId="77777777" w:rsidR="0079148D" w:rsidRDefault="0079148D" w:rsidP="0079148D">
            <w:pPr>
              <w:spacing w:line="288" w:lineRule="auto"/>
              <w:ind w:right="820"/>
              <w:jc w:val="both"/>
              <w:rPr>
                <w:rFonts w:ascii="Times New Roman" w:hAnsi="Times New Roman"/>
                <w:bCs/>
                <w:iCs/>
                <w:sz w:val="24"/>
                <w:szCs w:val="24"/>
                <w:lang w:val="en"/>
              </w:rPr>
            </w:pPr>
            <w:r w:rsidRPr="0079148D">
              <w:rPr>
                <w:rFonts w:ascii="Times New Roman" w:hAnsi="Times New Roman"/>
                <w:bCs/>
                <w:iCs/>
                <w:noProof/>
                <w:sz w:val="24"/>
                <w:szCs w:val="24"/>
                <w:lang w:val="en-IN" w:eastAsia="en-IN"/>
              </w:rPr>
              <w:lastRenderedPageBreak/>
              <w:drawing>
                <wp:inline distT="0" distB="0" distL="0" distR="0" wp14:anchorId="4DADEF75" wp14:editId="24C840BC">
                  <wp:extent cx="6800850" cy="30683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800850" cy="3068320"/>
                          </a:xfrm>
                          <a:prstGeom prst="rect">
                            <a:avLst/>
                          </a:prstGeom>
                        </pic:spPr>
                      </pic:pic>
                    </a:graphicData>
                  </a:graphic>
                </wp:inline>
              </w:drawing>
            </w:r>
          </w:p>
          <w:p w14:paraId="32ED616E" w14:textId="77777777" w:rsidR="0079148D" w:rsidRPr="0079148D" w:rsidRDefault="0079148D" w:rsidP="0079148D">
            <w:pPr>
              <w:spacing w:after="150"/>
              <w:rPr>
                <w:rFonts w:ascii="Times New Roman" w:eastAsia="Times New Roman" w:hAnsi="Times New Roman" w:cs="Times New Roman"/>
                <w:sz w:val="24"/>
                <w:szCs w:val="24"/>
                <w:lang w:val="en-IN" w:eastAsia="en-IN"/>
              </w:rPr>
            </w:pPr>
            <w:r w:rsidRPr="0079148D">
              <w:rPr>
                <w:rFonts w:ascii="Times New Roman" w:eastAsia="Times New Roman" w:hAnsi="Times New Roman" w:cs="Times New Roman"/>
                <w:sz w:val="24"/>
                <w:szCs w:val="24"/>
                <w:lang w:val="en-IN" w:eastAsia="en-IN"/>
              </w:rPr>
              <w:t xml:space="preserve">The following figure illustrates the dilation of a binary image. The structuring element defines the </w:t>
            </w:r>
            <w:proofErr w:type="spellStart"/>
            <w:r w:rsidRPr="0079148D">
              <w:rPr>
                <w:rFonts w:ascii="Times New Roman" w:eastAsia="Times New Roman" w:hAnsi="Times New Roman" w:cs="Times New Roman"/>
                <w:sz w:val="24"/>
                <w:szCs w:val="24"/>
                <w:lang w:val="en-IN" w:eastAsia="en-IN"/>
              </w:rPr>
              <w:t>neighborhood</w:t>
            </w:r>
            <w:proofErr w:type="spellEnd"/>
            <w:r w:rsidRPr="0079148D">
              <w:rPr>
                <w:rFonts w:ascii="Times New Roman" w:eastAsia="Times New Roman" w:hAnsi="Times New Roman" w:cs="Times New Roman"/>
                <w:sz w:val="24"/>
                <w:szCs w:val="24"/>
                <w:lang w:val="en-IN" w:eastAsia="en-IN"/>
              </w:rPr>
              <w:t xml:space="preserve"> of the pixel of interest, which is circled. The dilation function applies the appropriate rule to the pixels in the </w:t>
            </w:r>
            <w:proofErr w:type="spellStart"/>
            <w:r w:rsidRPr="0079148D">
              <w:rPr>
                <w:rFonts w:ascii="Times New Roman" w:eastAsia="Times New Roman" w:hAnsi="Times New Roman" w:cs="Times New Roman"/>
                <w:sz w:val="24"/>
                <w:szCs w:val="24"/>
                <w:lang w:val="en-IN" w:eastAsia="en-IN"/>
              </w:rPr>
              <w:t>neighborhood</w:t>
            </w:r>
            <w:proofErr w:type="spellEnd"/>
            <w:r w:rsidRPr="0079148D">
              <w:rPr>
                <w:rFonts w:ascii="Times New Roman" w:eastAsia="Times New Roman" w:hAnsi="Times New Roman" w:cs="Times New Roman"/>
                <w:sz w:val="24"/>
                <w:szCs w:val="24"/>
                <w:lang w:val="en-IN" w:eastAsia="en-IN"/>
              </w:rPr>
              <w:t xml:space="preserve"> and assigns a value to the corresponding pixel in the output image. In the figure, the morphological dilation function sets the value of the output pixel to </w:t>
            </w:r>
            <w:r w:rsidRPr="0079148D">
              <w:rPr>
                <w:rFonts w:ascii="Consolas" w:eastAsia="Times New Roman" w:hAnsi="Consolas" w:cs="Courier New"/>
                <w:sz w:val="20"/>
                <w:szCs w:val="20"/>
                <w:lang w:val="en-IN" w:eastAsia="en-IN"/>
              </w:rPr>
              <w:t>1</w:t>
            </w:r>
            <w:r w:rsidRPr="0079148D">
              <w:rPr>
                <w:rFonts w:ascii="Times New Roman" w:eastAsia="Times New Roman" w:hAnsi="Times New Roman" w:cs="Times New Roman"/>
                <w:sz w:val="24"/>
                <w:szCs w:val="24"/>
                <w:lang w:val="en-IN" w:eastAsia="en-IN"/>
              </w:rPr>
              <w:t xml:space="preserve"> because one of the elements in the </w:t>
            </w:r>
            <w:proofErr w:type="spellStart"/>
            <w:r w:rsidRPr="0079148D">
              <w:rPr>
                <w:rFonts w:ascii="Times New Roman" w:eastAsia="Times New Roman" w:hAnsi="Times New Roman" w:cs="Times New Roman"/>
                <w:sz w:val="24"/>
                <w:szCs w:val="24"/>
                <w:lang w:val="en-IN" w:eastAsia="en-IN"/>
              </w:rPr>
              <w:t>neighborhood</w:t>
            </w:r>
            <w:proofErr w:type="spellEnd"/>
            <w:r w:rsidRPr="0079148D">
              <w:rPr>
                <w:rFonts w:ascii="Times New Roman" w:eastAsia="Times New Roman" w:hAnsi="Times New Roman" w:cs="Times New Roman"/>
                <w:sz w:val="24"/>
                <w:szCs w:val="24"/>
                <w:lang w:val="en-IN" w:eastAsia="en-IN"/>
              </w:rPr>
              <w:t xml:space="preserve"> defined by the structuring element is on. For more information, see </w:t>
            </w:r>
            <w:hyperlink r:id="rId8" w:history="1">
              <w:r w:rsidRPr="0079148D">
                <w:rPr>
                  <w:rFonts w:ascii="Times New Roman" w:eastAsia="Times New Roman" w:hAnsi="Times New Roman" w:cs="Times New Roman"/>
                  <w:color w:val="0076A8"/>
                  <w:sz w:val="24"/>
                  <w:szCs w:val="24"/>
                  <w:lang w:val="en-IN" w:eastAsia="en-IN"/>
                </w:rPr>
                <w:t>Structuring Elements</w:t>
              </w:r>
            </w:hyperlink>
            <w:r w:rsidRPr="0079148D">
              <w:rPr>
                <w:rFonts w:ascii="Times New Roman" w:eastAsia="Times New Roman" w:hAnsi="Times New Roman" w:cs="Times New Roman"/>
                <w:sz w:val="24"/>
                <w:szCs w:val="24"/>
                <w:lang w:val="en-IN" w:eastAsia="en-IN"/>
              </w:rPr>
              <w:t>.</w:t>
            </w:r>
          </w:p>
          <w:p w14:paraId="57BF77F9" w14:textId="77777777" w:rsidR="0079148D" w:rsidRPr="0079148D" w:rsidRDefault="0079148D" w:rsidP="0079148D">
            <w:pPr>
              <w:spacing w:after="150"/>
              <w:rPr>
                <w:rFonts w:ascii="Times New Roman" w:eastAsia="Times New Roman" w:hAnsi="Times New Roman" w:cs="Times New Roman"/>
                <w:sz w:val="24"/>
                <w:szCs w:val="24"/>
                <w:lang w:val="en-IN" w:eastAsia="en-IN"/>
              </w:rPr>
            </w:pPr>
            <w:r w:rsidRPr="0079148D">
              <w:rPr>
                <w:rFonts w:ascii="Times New Roman" w:eastAsia="Times New Roman" w:hAnsi="Times New Roman" w:cs="Times New Roman"/>
                <w:b/>
                <w:bCs/>
                <w:sz w:val="24"/>
                <w:szCs w:val="24"/>
                <w:lang w:val="en-IN" w:eastAsia="en-IN"/>
              </w:rPr>
              <w:t>Morphological Dilation of a Binary Image</w:t>
            </w:r>
          </w:p>
          <w:p w14:paraId="676A8271" w14:textId="14F1811E" w:rsidR="0079148D" w:rsidRPr="0079148D" w:rsidRDefault="0079148D" w:rsidP="0079148D">
            <w:pPr>
              <w:spacing w:after="150"/>
              <w:rPr>
                <w:rFonts w:ascii="Times New Roman" w:eastAsia="Times New Roman" w:hAnsi="Times New Roman" w:cs="Times New Roman"/>
                <w:sz w:val="24"/>
                <w:szCs w:val="24"/>
                <w:lang w:val="en-IN" w:eastAsia="en-IN"/>
              </w:rPr>
            </w:pPr>
            <w:r w:rsidRPr="0079148D">
              <w:rPr>
                <w:rFonts w:ascii="Times New Roman" w:eastAsia="Times New Roman" w:hAnsi="Times New Roman" w:cs="Times New Roman"/>
                <w:noProof/>
                <w:sz w:val="24"/>
                <w:szCs w:val="24"/>
                <w:lang w:val="en-IN" w:eastAsia="en-IN"/>
              </w:rPr>
              <w:drawing>
                <wp:inline distT="0" distB="0" distL="0" distR="0" wp14:anchorId="062A325D" wp14:editId="01F0FB9E">
                  <wp:extent cx="3670300" cy="1416050"/>
                  <wp:effectExtent l="0" t="0" r="6350" b="0"/>
                  <wp:docPr id="7" name="Picture 7" descr="Dilation of a binary image using a horizontal linear structuring element of length th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lation of a binary image using a horizontal linear structuring element of length thre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70300" cy="1416050"/>
                          </a:xfrm>
                          <a:prstGeom prst="rect">
                            <a:avLst/>
                          </a:prstGeom>
                          <a:noFill/>
                          <a:ln>
                            <a:noFill/>
                          </a:ln>
                        </pic:spPr>
                      </pic:pic>
                    </a:graphicData>
                  </a:graphic>
                </wp:inline>
              </w:drawing>
            </w:r>
          </w:p>
          <w:p w14:paraId="7C1B13F8" w14:textId="77777777" w:rsidR="0079148D" w:rsidRPr="0079148D" w:rsidRDefault="0079148D" w:rsidP="0079148D">
            <w:pPr>
              <w:spacing w:after="150"/>
              <w:rPr>
                <w:rFonts w:ascii="Times New Roman" w:eastAsia="Times New Roman" w:hAnsi="Times New Roman" w:cs="Times New Roman"/>
                <w:sz w:val="24"/>
                <w:szCs w:val="24"/>
                <w:lang w:val="en-IN" w:eastAsia="en-IN"/>
              </w:rPr>
            </w:pPr>
            <w:r w:rsidRPr="0079148D">
              <w:rPr>
                <w:rFonts w:ascii="Times New Roman" w:eastAsia="Times New Roman" w:hAnsi="Times New Roman" w:cs="Times New Roman"/>
                <w:sz w:val="24"/>
                <w:szCs w:val="24"/>
                <w:lang w:val="en-IN" w:eastAsia="en-IN"/>
              </w:rPr>
              <w:t xml:space="preserve">The following figure illustrates this processing for a grayscale image. The dilation function applies the rule to the </w:t>
            </w:r>
            <w:proofErr w:type="spellStart"/>
            <w:r w:rsidRPr="0079148D">
              <w:rPr>
                <w:rFonts w:ascii="Times New Roman" w:eastAsia="Times New Roman" w:hAnsi="Times New Roman" w:cs="Times New Roman"/>
                <w:sz w:val="24"/>
                <w:szCs w:val="24"/>
                <w:lang w:val="en-IN" w:eastAsia="en-IN"/>
              </w:rPr>
              <w:t>neighborhood</w:t>
            </w:r>
            <w:proofErr w:type="spellEnd"/>
            <w:r w:rsidRPr="0079148D">
              <w:rPr>
                <w:rFonts w:ascii="Times New Roman" w:eastAsia="Times New Roman" w:hAnsi="Times New Roman" w:cs="Times New Roman"/>
                <w:sz w:val="24"/>
                <w:szCs w:val="24"/>
                <w:lang w:val="en-IN" w:eastAsia="en-IN"/>
              </w:rPr>
              <w:t xml:space="preserve"> of the circled pixel of interest. The value of the corresponding pixel in the output image is assigned as the highest value among all </w:t>
            </w:r>
            <w:proofErr w:type="spellStart"/>
            <w:r w:rsidRPr="0079148D">
              <w:rPr>
                <w:rFonts w:ascii="Times New Roman" w:eastAsia="Times New Roman" w:hAnsi="Times New Roman" w:cs="Times New Roman"/>
                <w:sz w:val="24"/>
                <w:szCs w:val="24"/>
                <w:lang w:val="en-IN" w:eastAsia="en-IN"/>
              </w:rPr>
              <w:t>neighborhood</w:t>
            </w:r>
            <w:proofErr w:type="spellEnd"/>
            <w:r w:rsidRPr="0079148D">
              <w:rPr>
                <w:rFonts w:ascii="Times New Roman" w:eastAsia="Times New Roman" w:hAnsi="Times New Roman" w:cs="Times New Roman"/>
                <w:sz w:val="24"/>
                <w:szCs w:val="24"/>
                <w:lang w:val="en-IN" w:eastAsia="en-IN"/>
              </w:rPr>
              <w:t xml:space="preserve"> pixels. In the figure, the value of the output pixel is </w:t>
            </w:r>
            <w:r w:rsidRPr="0079148D">
              <w:rPr>
                <w:rFonts w:ascii="Consolas" w:eastAsia="Times New Roman" w:hAnsi="Consolas" w:cs="Courier New"/>
                <w:sz w:val="20"/>
                <w:szCs w:val="20"/>
                <w:lang w:val="en-IN" w:eastAsia="en-IN"/>
              </w:rPr>
              <w:t>16</w:t>
            </w:r>
            <w:r w:rsidRPr="0079148D">
              <w:rPr>
                <w:rFonts w:ascii="Times New Roman" w:eastAsia="Times New Roman" w:hAnsi="Times New Roman" w:cs="Times New Roman"/>
                <w:sz w:val="24"/>
                <w:szCs w:val="24"/>
                <w:lang w:val="en-IN" w:eastAsia="en-IN"/>
              </w:rPr>
              <w:t xml:space="preserve"> because it is the highest value in the </w:t>
            </w:r>
            <w:proofErr w:type="spellStart"/>
            <w:r w:rsidRPr="0079148D">
              <w:rPr>
                <w:rFonts w:ascii="Times New Roman" w:eastAsia="Times New Roman" w:hAnsi="Times New Roman" w:cs="Times New Roman"/>
                <w:sz w:val="24"/>
                <w:szCs w:val="24"/>
                <w:lang w:val="en-IN" w:eastAsia="en-IN"/>
              </w:rPr>
              <w:t>neighborhood</w:t>
            </w:r>
            <w:proofErr w:type="spellEnd"/>
            <w:r w:rsidRPr="0079148D">
              <w:rPr>
                <w:rFonts w:ascii="Times New Roman" w:eastAsia="Times New Roman" w:hAnsi="Times New Roman" w:cs="Times New Roman"/>
                <w:sz w:val="24"/>
                <w:szCs w:val="24"/>
                <w:lang w:val="en-IN" w:eastAsia="en-IN"/>
              </w:rPr>
              <w:t xml:space="preserve"> defined by the structuring element.</w:t>
            </w:r>
          </w:p>
          <w:p w14:paraId="35DA1904" w14:textId="77777777" w:rsidR="0079148D" w:rsidRPr="0079148D" w:rsidRDefault="0079148D" w:rsidP="0079148D">
            <w:pPr>
              <w:spacing w:after="150"/>
              <w:rPr>
                <w:rFonts w:ascii="Times New Roman" w:eastAsia="Times New Roman" w:hAnsi="Times New Roman" w:cs="Times New Roman"/>
                <w:sz w:val="24"/>
                <w:szCs w:val="24"/>
                <w:lang w:val="en-IN" w:eastAsia="en-IN"/>
              </w:rPr>
            </w:pPr>
            <w:r w:rsidRPr="0079148D">
              <w:rPr>
                <w:rFonts w:ascii="Times New Roman" w:eastAsia="Times New Roman" w:hAnsi="Times New Roman" w:cs="Times New Roman"/>
                <w:b/>
                <w:bCs/>
                <w:sz w:val="24"/>
                <w:szCs w:val="24"/>
                <w:lang w:val="en-IN" w:eastAsia="en-IN"/>
              </w:rPr>
              <w:t>Morphological Dilation of a Grayscale Image</w:t>
            </w:r>
          </w:p>
          <w:p w14:paraId="0AFE751D" w14:textId="79411DF3" w:rsidR="0079148D" w:rsidRPr="0079148D" w:rsidRDefault="0079148D" w:rsidP="0079148D">
            <w:pPr>
              <w:spacing w:after="150"/>
              <w:rPr>
                <w:rFonts w:ascii="Times New Roman" w:eastAsia="Times New Roman" w:hAnsi="Times New Roman" w:cs="Times New Roman"/>
                <w:sz w:val="24"/>
                <w:szCs w:val="24"/>
                <w:lang w:val="en-IN" w:eastAsia="en-IN"/>
              </w:rPr>
            </w:pPr>
            <w:r w:rsidRPr="0079148D">
              <w:rPr>
                <w:rFonts w:ascii="Times New Roman" w:eastAsia="Times New Roman" w:hAnsi="Times New Roman" w:cs="Times New Roman"/>
                <w:noProof/>
                <w:sz w:val="24"/>
                <w:szCs w:val="24"/>
                <w:lang w:val="en-IN" w:eastAsia="en-IN"/>
              </w:rPr>
              <w:lastRenderedPageBreak/>
              <w:drawing>
                <wp:inline distT="0" distB="0" distL="0" distR="0" wp14:anchorId="1BDAC612" wp14:editId="1DA90C14">
                  <wp:extent cx="4419600" cy="1739900"/>
                  <wp:effectExtent l="0" t="0" r="0" b="0"/>
                  <wp:docPr id="6" name="Picture 6" descr="Dilation of a grayscale image using a horizontal linear structuring element of length th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ilation of a grayscale image using a horizontal linear structuring element of length thre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19600" cy="1739900"/>
                          </a:xfrm>
                          <a:prstGeom prst="rect">
                            <a:avLst/>
                          </a:prstGeom>
                          <a:noFill/>
                          <a:ln>
                            <a:noFill/>
                          </a:ln>
                        </pic:spPr>
                      </pic:pic>
                    </a:graphicData>
                  </a:graphic>
                </wp:inline>
              </w:drawing>
            </w:r>
          </w:p>
          <w:p w14:paraId="5EDF9806" w14:textId="77777777" w:rsidR="0079148D" w:rsidRPr="0079148D" w:rsidRDefault="0079148D" w:rsidP="0079148D">
            <w:pPr>
              <w:spacing w:after="75"/>
              <w:outlineLvl w:val="2"/>
              <w:rPr>
                <w:rFonts w:ascii="Roboto" w:eastAsia="Times New Roman" w:hAnsi="Roboto" w:cs="Times New Roman"/>
                <w:b/>
                <w:bCs/>
                <w:color w:val="C05708"/>
                <w:sz w:val="23"/>
                <w:szCs w:val="23"/>
                <w:lang w:val="en-IN" w:eastAsia="en-IN"/>
              </w:rPr>
            </w:pPr>
            <w:r w:rsidRPr="0079148D">
              <w:rPr>
                <w:rFonts w:ascii="Roboto" w:eastAsia="Times New Roman" w:hAnsi="Roboto" w:cs="Times New Roman"/>
                <w:b/>
                <w:bCs/>
                <w:color w:val="C05708"/>
                <w:sz w:val="23"/>
                <w:szCs w:val="23"/>
                <w:lang w:val="en-IN" w:eastAsia="en-IN"/>
              </w:rPr>
              <w:t>Operations Based on Dilation and Erosion</w:t>
            </w:r>
          </w:p>
          <w:p w14:paraId="42D80AC0" w14:textId="77777777" w:rsidR="0079148D" w:rsidRPr="0079148D" w:rsidRDefault="0079148D" w:rsidP="0079148D">
            <w:pPr>
              <w:spacing w:after="150"/>
              <w:rPr>
                <w:rFonts w:ascii="Times New Roman" w:eastAsia="Times New Roman" w:hAnsi="Times New Roman" w:cs="Times New Roman"/>
                <w:sz w:val="24"/>
                <w:szCs w:val="24"/>
                <w:lang w:val="en-IN" w:eastAsia="en-IN"/>
              </w:rPr>
            </w:pPr>
            <w:r w:rsidRPr="0079148D">
              <w:rPr>
                <w:rFonts w:ascii="Times New Roman" w:eastAsia="Times New Roman" w:hAnsi="Times New Roman" w:cs="Times New Roman"/>
                <w:sz w:val="24"/>
                <w:szCs w:val="24"/>
                <w:lang w:val="en-IN" w:eastAsia="en-IN"/>
              </w:rPr>
              <w:t>Dilation and erosion are often used in combination to implement image processing operations. For example, the definition of a morphological </w:t>
            </w:r>
            <w:r w:rsidRPr="0079148D">
              <w:rPr>
                <w:rFonts w:ascii="Times New Roman" w:eastAsia="Times New Roman" w:hAnsi="Times New Roman" w:cs="Times New Roman"/>
                <w:i/>
                <w:iCs/>
                <w:sz w:val="24"/>
                <w:szCs w:val="24"/>
                <w:lang w:val="en-IN" w:eastAsia="en-IN"/>
              </w:rPr>
              <w:t>opening</w:t>
            </w:r>
            <w:r w:rsidRPr="0079148D">
              <w:rPr>
                <w:rFonts w:ascii="Times New Roman" w:eastAsia="Times New Roman" w:hAnsi="Times New Roman" w:cs="Times New Roman"/>
                <w:sz w:val="24"/>
                <w:szCs w:val="24"/>
                <w:lang w:val="en-IN" w:eastAsia="en-IN"/>
              </w:rPr>
              <w:t> of an image is an erosion followed by a dilation, using the same structuring element for both operations. You can combine dilation and erosion to remove small objects from an image and smooth the border of large objects.</w:t>
            </w:r>
          </w:p>
          <w:p w14:paraId="29BCE3E1" w14:textId="77777777" w:rsidR="0079148D" w:rsidRDefault="0079148D" w:rsidP="0079148D">
            <w:pPr>
              <w:spacing w:line="288" w:lineRule="auto"/>
              <w:ind w:right="820"/>
              <w:jc w:val="both"/>
              <w:rPr>
                <w:rFonts w:ascii="Times New Roman" w:hAnsi="Times New Roman"/>
                <w:bCs/>
                <w:iCs/>
                <w:sz w:val="24"/>
                <w:szCs w:val="24"/>
                <w:lang w:val="en"/>
              </w:rPr>
            </w:pPr>
            <w:r w:rsidRPr="0079148D">
              <w:rPr>
                <w:rFonts w:ascii="Times New Roman" w:hAnsi="Times New Roman"/>
                <w:bCs/>
                <w:iCs/>
                <w:noProof/>
                <w:sz w:val="24"/>
                <w:szCs w:val="24"/>
                <w:lang w:val="en-IN" w:eastAsia="en-IN"/>
              </w:rPr>
              <w:drawing>
                <wp:inline distT="0" distB="0" distL="0" distR="0" wp14:anchorId="3E65A494" wp14:editId="5C67A86A">
                  <wp:extent cx="6800850" cy="336931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800850" cy="3369310"/>
                          </a:xfrm>
                          <a:prstGeom prst="rect">
                            <a:avLst/>
                          </a:prstGeom>
                        </pic:spPr>
                      </pic:pic>
                    </a:graphicData>
                  </a:graphic>
                </wp:inline>
              </w:drawing>
            </w:r>
          </w:p>
          <w:p w14:paraId="13B8D6A3" w14:textId="77777777" w:rsidR="0079148D" w:rsidRDefault="0079148D" w:rsidP="0079148D">
            <w:pPr>
              <w:spacing w:line="288" w:lineRule="auto"/>
              <w:ind w:right="820"/>
              <w:jc w:val="both"/>
              <w:rPr>
                <w:noProof/>
              </w:rPr>
            </w:pPr>
            <w:r w:rsidRPr="0079148D">
              <w:rPr>
                <w:rFonts w:ascii="Times New Roman" w:hAnsi="Times New Roman"/>
                <w:bCs/>
                <w:iCs/>
                <w:noProof/>
                <w:sz w:val="24"/>
                <w:szCs w:val="24"/>
                <w:lang w:val="en-IN" w:eastAsia="en-IN"/>
              </w:rPr>
              <w:lastRenderedPageBreak/>
              <w:drawing>
                <wp:inline distT="0" distB="0" distL="0" distR="0" wp14:anchorId="1886757E" wp14:editId="79561546">
                  <wp:extent cx="6800850" cy="2989580"/>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800850" cy="2989580"/>
                          </a:xfrm>
                          <a:prstGeom prst="rect">
                            <a:avLst/>
                          </a:prstGeom>
                        </pic:spPr>
                      </pic:pic>
                    </a:graphicData>
                  </a:graphic>
                </wp:inline>
              </w:drawing>
            </w:r>
            <w:r>
              <w:rPr>
                <w:noProof/>
              </w:rPr>
              <w:t xml:space="preserve"> </w:t>
            </w:r>
            <w:r w:rsidRPr="0079148D">
              <w:rPr>
                <w:rFonts w:ascii="Times New Roman" w:hAnsi="Times New Roman"/>
                <w:bCs/>
                <w:iCs/>
                <w:noProof/>
                <w:sz w:val="24"/>
                <w:szCs w:val="24"/>
                <w:lang w:val="en-IN" w:eastAsia="en-IN"/>
              </w:rPr>
              <w:drawing>
                <wp:inline distT="0" distB="0" distL="0" distR="0" wp14:anchorId="33E238BB" wp14:editId="08A71BC1">
                  <wp:extent cx="6800850" cy="3369310"/>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800850" cy="3369310"/>
                          </a:xfrm>
                          <a:prstGeom prst="rect">
                            <a:avLst/>
                          </a:prstGeom>
                        </pic:spPr>
                      </pic:pic>
                    </a:graphicData>
                  </a:graphic>
                </wp:inline>
              </w:drawing>
            </w:r>
          </w:p>
          <w:p w14:paraId="667600DB" w14:textId="77777777" w:rsidR="0079148D" w:rsidRDefault="0079148D" w:rsidP="0079148D">
            <w:pPr>
              <w:spacing w:line="288" w:lineRule="auto"/>
              <w:ind w:right="820"/>
              <w:jc w:val="both"/>
              <w:rPr>
                <w:rFonts w:ascii="Times New Roman" w:hAnsi="Times New Roman"/>
                <w:bCs/>
                <w:iCs/>
                <w:sz w:val="24"/>
                <w:szCs w:val="24"/>
                <w:lang w:val="en"/>
              </w:rPr>
            </w:pPr>
            <w:r w:rsidRPr="0079148D">
              <w:rPr>
                <w:rFonts w:ascii="Times New Roman" w:hAnsi="Times New Roman"/>
                <w:bCs/>
                <w:iCs/>
                <w:noProof/>
                <w:sz w:val="24"/>
                <w:szCs w:val="24"/>
                <w:lang w:val="en-IN" w:eastAsia="en-IN"/>
              </w:rPr>
              <w:lastRenderedPageBreak/>
              <w:drawing>
                <wp:inline distT="0" distB="0" distL="0" distR="0" wp14:anchorId="2D04CCFA" wp14:editId="2C38617F">
                  <wp:extent cx="6800850" cy="18745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800850" cy="1874520"/>
                          </a:xfrm>
                          <a:prstGeom prst="rect">
                            <a:avLst/>
                          </a:prstGeom>
                        </pic:spPr>
                      </pic:pic>
                    </a:graphicData>
                  </a:graphic>
                </wp:inline>
              </w:drawing>
            </w:r>
          </w:p>
          <w:p w14:paraId="08446338" w14:textId="77777777" w:rsidR="0079148D" w:rsidRPr="0079148D" w:rsidRDefault="0079148D" w:rsidP="0079148D">
            <w:pPr>
              <w:spacing w:before="100" w:beforeAutospacing="1" w:after="100" w:afterAutospacing="1"/>
              <w:outlineLvl w:val="1"/>
              <w:rPr>
                <w:rFonts w:ascii="Heebo" w:eastAsia="Times New Roman" w:hAnsi="Heebo" w:cs="Heebo"/>
                <w:color w:val="000000"/>
                <w:sz w:val="35"/>
                <w:szCs w:val="35"/>
                <w:lang w:val="en-IN" w:eastAsia="en-IN"/>
              </w:rPr>
            </w:pPr>
            <w:r w:rsidRPr="0079148D">
              <w:rPr>
                <w:rFonts w:ascii="Heebo" w:eastAsia="Times New Roman" w:hAnsi="Heebo" w:cs="Heebo" w:hint="cs"/>
                <w:color w:val="000000"/>
                <w:sz w:val="35"/>
                <w:szCs w:val="35"/>
                <w:lang w:val="en-IN" w:eastAsia="en-IN"/>
              </w:rPr>
              <w:t>Contrast</w:t>
            </w:r>
          </w:p>
          <w:p w14:paraId="429F09E0" w14:textId="77777777" w:rsidR="0079148D" w:rsidRPr="0079148D" w:rsidRDefault="0079148D" w:rsidP="0079148D">
            <w:pPr>
              <w:spacing w:before="120" w:after="144"/>
              <w:jc w:val="both"/>
              <w:rPr>
                <w:rFonts w:ascii="Nunito" w:eastAsia="Times New Roman" w:hAnsi="Nunito" w:cs="Times New Roman"/>
                <w:color w:val="000000"/>
                <w:sz w:val="24"/>
                <w:szCs w:val="24"/>
                <w:lang w:val="en-IN" w:eastAsia="en-IN"/>
              </w:rPr>
            </w:pPr>
            <w:r w:rsidRPr="0079148D">
              <w:rPr>
                <w:rFonts w:ascii="Nunito" w:eastAsia="Times New Roman" w:hAnsi="Nunito" w:cs="Times New Roman"/>
                <w:color w:val="000000"/>
                <w:sz w:val="24"/>
                <w:szCs w:val="24"/>
                <w:lang w:val="en-IN" w:eastAsia="en-IN"/>
              </w:rPr>
              <w:t>Contrast is the difference between maximum and minimum pixel intensity.</w:t>
            </w:r>
          </w:p>
          <w:p w14:paraId="6A4AA87F" w14:textId="77777777" w:rsidR="0079148D" w:rsidRPr="0079148D" w:rsidRDefault="0079148D" w:rsidP="0079148D">
            <w:pPr>
              <w:spacing w:before="120" w:after="144"/>
              <w:jc w:val="both"/>
              <w:rPr>
                <w:rFonts w:ascii="Nunito" w:eastAsia="Times New Roman" w:hAnsi="Nunito" w:cs="Times New Roman"/>
                <w:color w:val="000000"/>
                <w:sz w:val="24"/>
                <w:szCs w:val="24"/>
                <w:lang w:val="en-IN" w:eastAsia="en-IN"/>
              </w:rPr>
            </w:pPr>
            <w:r w:rsidRPr="0079148D">
              <w:rPr>
                <w:rFonts w:ascii="Nunito" w:eastAsia="Times New Roman" w:hAnsi="Nunito" w:cs="Times New Roman"/>
                <w:color w:val="000000"/>
                <w:sz w:val="24"/>
                <w:szCs w:val="24"/>
                <w:lang w:val="en-IN" w:eastAsia="en-IN"/>
              </w:rPr>
              <w:t>Consider this image.</w:t>
            </w:r>
          </w:p>
          <w:p w14:paraId="4D2EECF9" w14:textId="77777777" w:rsidR="0079148D" w:rsidRPr="0079148D" w:rsidRDefault="0079148D" w:rsidP="0079148D">
            <w:pPr>
              <w:rPr>
                <w:rFonts w:ascii="Times New Roman" w:eastAsia="Times New Roman" w:hAnsi="Times New Roman" w:cs="Times New Roman"/>
                <w:sz w:val="24"/>
                <w:szCs w:val="24"/>
                <w:lang w:val="en-IN" w:eastAsia="en-IN"/>
              </w:rPr>
            </w:pPr>
            <w:r w:rsidRPr="0079148D">
              <w:rPr>
                <w:rFonts w:ascii="Times New Roman" w:eastAsia="Times New Roman" w:hAnsi="Times New Roman" w:cs="Times New Roman"/>
                <w:noProof/>
                <w:sz w:val="24"/>
                <w:szCs w:val="24"/>
                <w:lang w:val="en-IN" w:eastAsia="en-IN"/>
              </w:rPr>
              <w:drawing>
                <wp:inline distT="0" distB="0" distL="0" distR="0" wp14:anchorId="477BF305" wp14:editId="7926DC15">
                  <wp:extent cx="2781300" cy="2686050"/>
                  <wp:effectExtent l="0" t="0" r="0" b="0"/>
                  <wp:docPr id="19" name="Picture 10" descr="stretch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tretchi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81300" cy="2686050"/>
                          </a:xfrm>
                          <a:prstGeom prst="rect">
                            <a:avLst/>
                          </a:prstGeom>
                          <a:noFill/>
                          <a:ln>
                            <a:noFill/>
                          </a:ln>
                        </pic:spPr>
                      </pic:pic>
                    </a:graphicData>
                  </a:graphic>
                </wp:inline>
              </w:drawing>
            </w:r>
          </w:p>
          <w:p w14:paraId="1C45E852" w14:textId="77777777" w:rsidR="0079148D" w:rsidRPr="0079148D" w:rsidRDefault="0079148D" w:rsidP="0079148D">
            <w:pPr>
              <w:spacing w:before="120" w:after="144"/>
              <w:jc w:val="both"/>
              <w:rPr>
                <w:rFonts w:ascii="Nunito" w:eastAsia="Times New Roman" w:hAnsi="Nunito" w:cs="Times New Roman"/>
                <w:color w:val="000000"/>
                <w:sz w:val="24"/>
                <w:szCs w:val="24"/>
                <w:lang w:val="en-IN" w:eastAsia="en-IN"/>
              </w:rPr>
            </w:pPr>
            <w:r w:rsidRPr="0079148D">
              <w:rPr>
                <w:rFonts w:ascii="Nunito" w:eastAsia="Times New Roman" w:hAnsi="Nunito" w:cs="Times New Roman"/>
                <w:color w:val="000000"/>
                <w:sz w:val="24"/>
                <w:szCs w:val="24"/>
                <w:lang w:val="en-IN" w:eastAsia="en-IN"/>
              </w:rPr>
              <w:t>The histogram of this image is shown below.</w:t>
            </w:r>
          </w:p>
          <w:p w14:paraId="40EE5FCA" w14:textId="77777777" w:rsidR="0079148D" w:rsidRPr="0079148D" w:rsidRDefault="0079148D" w:rsidP="0079148D">
            <w:pPr>
              <w:rPr>
                <w:rFonts w:ascii="Times New Roman" w:eastAsia="Times New Roman" w:hAnsi="Times New Roman" w:cs="Times New Roman"/>
                <w:sz w:val="24"/>
                <w:szCs w:val="24"/>
                <w:lang w:val="en-IN" w:eastAsia="en-IN"/>
              </w:rPr>
            </w:pPr>
            <w:r w:rsidRPr="0079148D">
              <w:rPr>
                <w:rFonts w:ascii="Times New Roman" w:eastAsia="Times New Roman" w:hAnsi="Times New Roman" w:cs="Times New Roman"/>
                <w:noProof/>
                <w:sz w:val="24"/>
                <w:szCs w:val="24"/>
                <w:lang w:val="en-IN" w:eastAsia="en-IN"/>
              </w:rPr>
              <w:lastRenderedPageBreak/>
              <w:drawing>
                <wp:inline distT="0" distB="0" distL="0" distR="0" wp14:anchorId="62D60697" wp14:editId="47C7BD86">
                  <wp:extent cx="4597400" cy="3568700"/>
                  <wp:effectExtent l="0" t="0" r="0" b="0"/>
                  <wp:docPr id="20" name="Picture 20" descr="stretch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tretchi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97400" cy="3568700"/>
                          </a:xfrm>
                          <a:prstGeom prst="rect">
                            <a:avLst/>
                          </a:prstGeom>
                          <a:noFill/>
                          <a:ln>
                            <a:noFill/>
                          </a:ln>
                        </pic:spPr>
                      </pic:pic>
                    </a:graphicData>
                  </a:graphic>
                </wp:inline>
              </w:drawing>
            </w:r>
          </w:p>
          <w:p w14:paraId="13DDA599" w14:textId="77777777" w:rsidR="0079148D" w:rsidRPr="0079148D" w:rsidRDefault="0079148D" w:rsidP="0079148D">
            <w:pPr>
              <w:spacing w:before="120" w:after="144"/>
              <w:jc w:val="both"/>
              <w:rPr>
                <w:rFonts w:ascii="Nunito" w:eastAsia="Times New Roman" w:hAnsi="Nunito" w:cs="Times New Roman"/>
                <w:color w:val="000000"/>
                <w:sz w:val="24"/>
                <w:szCs w:val="24"/>
                <w:lang w:val="en-IN" w:eastAsia="en-IN"/>
              </w:rPr>
            </w:pPr>
            <w:r w:rsidRPr="0079148D">
              <w:rPr>
                <w:rFonts w:ascii="Nunito" w:eastAsia="Times New Roman" w:hAnsi="Nunito" w:cs="Times New Roman"/>
                <w:color w:val="000000"/>
                <w:sz w:val="24"/>
                <w:szCs w:val="24"/>
                <w:lang w:val="en-IN" w:eastAsia="en-IN"/>
              </w:rPr>
              <w:t>Now we calculate contrast from this image.</w:t>
            </w:r>
          </w:p>
          <w:p w14:paraId="3926908F" w14:textId="77777777" w:rsidR="0079148D" w:rsidRPr="0079148D" w:rsidRDefault="0079148D" w:rsidP="0079148D">
            <w:pPr>
              <w:spacing w:before="120" w:after="144"/>
              <w:jc w:val="both"/>
              <w:rPr>
                <w:rFonts w:ascii="Nunito" w:eastAsia="Times New Roman" w:hAnsi="Nunito" w:cs="Times New Roman"/>
                <w:color w:val="000000"/>
                <w:sz w:val="24"/>
                <w:szCs w:val="24"/>
                <w:lang w:val="en-IN" w:eastAsia="en-IN"/>
              </w:rPr>
            </w:pPr>
            <w:r w:rsidRPr="0079148D">
              <w:rPr>
                <w:rFonts w:ascii="Nunito" w:eastAsia="Times New Roman" w:hAnsi="Nunito" w:cs="Times New Roman"/>
                <w:color w:val="000000"/>
                <w:sz w:val="24"/>
                <w:szCs w:val="24"/>
                <w:lang w:val="en-IN" w:eastAsia="en-IN"/>
              </w:rPr>
              <w:t>Contrast = 225.</w:t>
            </w:r>
          </w:p>
          <w:p w14:paraId="17849DB6" w14:textId="77777777" w:rsidR="0079148D" w:rsidRPr="0079148D" w:rsidRDefault="0079148D" w:rsidP="0079148D">
            <w:pPr>
              <w:spacing w:before="120" w:after="144"/>
              <w:jc w:val="both"/>
              <w:rPr>
                <w:rFonts w:ascii="Nunito" w:eastAsia="Times New Roman" w:hAnsi="Nunito" w:cs="Times New Roman"/>
                <w:color w:val="000000"/>
                <w:sz w:val="24"/>
                <w:szCs w:val="24"/>
                <w:lang w:val="en-IN" w:eastAsia="en-IN"/>
              </w:rPr>
            </w:pPr>
            <w:r w:rsidRPr="0079148D">
              <w:rPr>
                <w:rFonts w:ascii="Nunito" w:eastAsia="Times New Roman" w:hAnsi="Nunito" w:cs="Times New Roman"/>
                <w:color w:val="000000"/>
                <w:sz w:val="24"/>
                <w:szCs w:val="24"/>
                <w:lang w:val="en-IN" w:eastAsia="en-IN"/>
              </w:rPr>
              <w:t>Now we will increase the contrast of the image.</w:t>
            </w:r>
          </w:p>
          <w:p w14:paraId="55A307D6" w14:textId="77777777" w:rsidR="0079148D" w:rsidRPr="0079148D" w:rsidRDefault="0079148D" w:rsidP="0079148D">
            <w:pPr>
              <w:spacing w:before="100" w:beforeAutospacing="1" w:after="100" w:afterAutospacing="1"/>
              <w:outlineLvl w:val="1"/>
              <w:rPr>
                <w:rFonts w:ascii="Heebo" w:eastAsia="Times New Roman" w:hAnsi="Heebo" w:cs="Heebo"/>
                <w:color w:val="000000"/>
                <w:sz w:val="35"/>
                <w:szCs w:val="35"/>
                <w:lang w:val="en-IN" w:eastAsia="en-IN"/>
              </w:rPr>
            </w:pPr>
            <w:r w:rsidRPr="0079148D">
              <w:rPr>
                <w:rFonts w:ascii="Heebo" w:eastAsia="Times New Roman" w:hAnsi="Heebo" w:cs="Heebo" w:hint="cs"/>
                <w:color w:val="000000"/>
                <w:sz w:val="35"/>
                <w:szCs w:val="35"/>
                <w:lang w:val="en-IN" w:eastAsia="en-IN"/>
              </w:rPr>
              <w:t>Increasing the contrast of the image</w:t>
            </w:r>
          </w:p>
          <w:p w14:paraId="6A7089D6" w14:textId="77777777" w:rsidR="0079148D" w:rsidRPr="0079148D" w:rsidRDefault="0079148D" w:rsidP="0079148D">
            <w:pPr>
              <w:spacing w:before="120" w:after="144"/>
              <w:jc w:val="both"/>
              <w:rPr>
                <w:rFonts w:ascii="Nunito" w:eastAsia="Times New Roman" w:hAnsi="Nunito" w:cs="Times New Roman"/>
                <w:color w:val="000000"/>
                <w:sz w:val="24"/>
                <w:szCs w:val="24"/>
                <w:lang w:val="en-IN" w:eastAsia="en-IN"/>
              </w:rPr>
            </w:pPr>
            <w:r w:rsidRPr="0079148D">
              <w:rPr>
                <w:rFonts w:ascii="Nunito" w:eastAsia="Times New Roman" w:hAnsi="Nunito" w:cs="Times New Roman"/>
                <w:color w:val="000000"/>
                <w:sz w:val="24"/>
                <w:szCs w:val="24"/>
                <w:lang w:val="en-IN" w:eastAsia="en-IN"/>
              </w:rPr>
              <w:t>The formula for stretching the histogram of the image to increase the contrast is</w:t>
            </w:r>
          </w:p>
          <w:p w14:paraId="7A64C290" w14:textId="77777777" w:rsidR="0079148D" w:rsidRPr="0079148D" w:rsidRDefault="0079148D" w:rsidP="0079148D">
            <w:pPr>
              <w:rPr>
                <w:rFonts w:ascii="Times New Roman" w:eastAsia="Times New Roman" w:hAnsi="Times New Roman" w:cs="Times New Roman"/>
                <w:sz w:val="24"/>
                <w:szCs w:val="24"/>
                <w:lang w:val="en-IN" w:eastAsia="en-IN"/>
              </w:rPr>
            </w:pPr>
            <w:r w:rsidRPr="0079148D">
              <w:rPr>
                <w:rFonts w:ascii="Times New Roman" w:eastAsia="Times New Roman" w:hAnsi="Times New Roman" w:cs="Times New Roman"/>
                <w:noProof/>
                <w:sz w:val="24"/>
                <w:szCs w:val="24"/>
                <w:lang w:val="en-IN" w:eastAsia="en-IN"/>
              </w:rPr>
              <w:drawing>
                <wp:inline distT="0" distB="0" distL="0" distR="0" wp14:anchorId="54BEA262" wp14:editId="3068683D">
                  <wp:extent cx="3124200" cy="844550"/>
                  <wp:effectExtent l="0" t="0" r="0" b="0"/>
                  <wp:docPr id="12" name="Picture 12" descr="stretch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tretchi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24200" cy="844550"/>
                          </a:xfrm>
                          <a:prstGeom prst="rect">
                            <a:avLst/>
                          </a:prstGeom>
                          <a:noFill/>
                          <a:ln>
                            <a:noFill/>
                          </a:ln>
                        </pic:spPr>
                      </pic:pic>
                    </a:graphicData>
                  </a:graphic>
                </wp:inline>
              </w:drawing>
            </w:r>
          </w:p>
          <w:p w14:paraId="0688F6C4" w14:textId="77777777" w:rsidR="0079148D" w:rsidRPr="0079148D" w:rsidRDefault="0079148D" w:rsidP="0079148D">
            <w:pPr>
              <w:spacing w:before="120" w:after="144"/>
              <w:jc w:val="both"/>
              <w:rPr>
                <w:rFonts w:ascii="Nunito" w:eastAsia="Times New Roman" w:hAnsi="Nunito" w:cs="Times New Roman"/>
                <w:color w:val="000000"/>
                <w:sz w:val="24"/>
                <w:szCs w:val="24"/>
                <w:lang w:val="en-IN" w:eastAsia="en-IN"/>
              </w:rPr>
            </w:pPr>
            <w:r w:rsidRPr="0079148D">
              <w:rPr>
                <w:rFonts w:ascii="Nunito" w:eastAsia="Times New Roman" w:hAnsi="Nunito" w:cs="Times New Roman"/>
                <w:color w:val="000000"/>
                <w:sz w:val="24"/>
                <w:szCs w:val="24"/>
                <w:lang w:val="en-IN" w:eastAsia="en-IN"/>
              </w:rPr>
              <w:t xml:space="preserve">The formula requires finding the minimum and maximum pixel intensity multiply by levels of </w:t>
            </w:r>
            <w:proofErr w:type="spellStart"/>
            <w:r w:rsidRPr="0079148D">
              <w:rPr>
                <w:rFonts w:ascii="Nunito" w:eastAsia="Times New Roman" w:hAnsi="Nunito" w:cs="Times New Roman"/>
                <w:color w:val="000000"/>
                <w:sz w:val="24"/>
                <w:szCs w:val="24"/>
                <w:lang w:val="en-IN" w:eastAsia="en-IN"/>
              </w:rPr>
              <w:t>gray</w:t>
            </w:r>
            <w:proofErr w:type="spellEnd"/>
            <w:r w:rsidRPr="0079148D">
              <w:rPr>
                <w:rFonts w:ascii="Nunito" w:eastAsia="Times New Roman" w:hAnsi="Nunito" w:cs="Times New Roman"/>
                <w:color w:val="000000"/>
                <w:sz w:val="24"/>
                <w:szCs w:val="24"/>
                <w:lang w:val="en-IN" w:eastAsia="en-IN"/>
              </w:rPr>
              <w:t xml:space="preserve">. In our case the image is 8bpp, so levels of </w:t>
            </w:r>
            <w:proofErr w:type="spellStart"/>
            <w:r w:rsidRPr="0079148D">
              <w:rPr>
                <w:rFonts w:ascii="Nunito" w:eastAsia="Times New Roman" w:hAnsi="Nunito" w:cs="Times New Roman"/>
                <w:color w:val="000000"/>
                <w:sz w:val="24"/>
                <w:szCs w:val="24"/>
                <w:lang w:val="en-IN" w:eastAsia="en-IN"/>
              </w:rPr>
              <w:t>gray</w:t>
            </w:r>
            <w:proofErr w:type="spellEnd"/>
            <w:r w:rsidRPr="0079148D">
              <w:rPr>
                <w:rFonts w:ascii="Nunito" w:eastAsia="Times New Roman" w:hAnsi="Nunito" w:cs="Times New Roman"/>
                <w:color w:val="000000"/>
                <w:sz w:val="24"/>
                <w:szCs w:val="24"/>
                <w:lang w:val="en-IN" w:eastAsia="en-IN"/>
              </w:rPr>
              <w:t xml:space="preserve"> are 256.</w:t>
            </w:r>
          </w:p>
          <w:p w14:paraId="4F6F78C5" w14:textId="77777777" w:rsidR="0079148D" w:rsidRPr="0079148D" w:rsidRDefault="0079148D" w:rsidP="0079148D">
            <w:pPr>
              <w:spacing w:before="120" w:after="144"/>
              <w:jc w:val="both"/>
              <w:rPr>
                <w:rFonts w:ascii="Nunito" w:eastAsia="Times New Roman" w:hAnsi="Nunito" w:cs="Times New Roman"/>
                <w:color w:val="000000"/>
                <w:sz w:val="24"/>
                <w:szCs w:val="24"/>
                <w:lang w:val="en-IN" w:eastAsia="en-IN"/>
              </w:rPr>
            </w:pPr>
            <w:r w:rsidRPr="0079148D">
              <w:rPr>
                <w:rFonts w:ascii="Nunito" w:eastAsia="Times New Roman" w:hAnsi="Nunito" w:cs="Times New Roman"/>
                <w:color w:val="000000"/>
                <w:sz w:val="24"/>
                <w:szCs w:val="24"/>
                <w:lang w:val="en-IN" w:eastAsia="en-IN"/>
              </w:rPr>
              <w:t>The minimum value is 0 and the maximum value is 225. So the formula in our case is</w:t>
            </w:r>
          </w:p>
          <w:p w14:paraId="027906EB" w14:textId="77777777" w:rsidR="0079148D" w:rsidRPr="0079148D" w:rsidRDefault="0079148D" w:rsidP="0079148D">
            <w:pPr>
              <w:rPr>
                <w:rFonts w:ascii="Times New Roman" w:eastAsia="Times New Roman" w:hAnsi="Times New Roman" w:cs="Times New Roman"/>
                <w:sz w:val="24"/>
                <w:szCs w:val="24"/>
                <w:lang w:val="en-IN" w:eastAsia="en-IN"/>
              </w:rPr>
            </w:pPr>
            <w:r w:rsidRPr="0079148D">
              <w:rPr>
                <w:rFonts w:ascii="Times New Roman" w:eastAsia="Times New Roman" w:hAnsi="Times New Roman" w:cs="Times New Roman"/>
                <w:noProof/>
                <w:sz w:val="24"/>
                <w:szCs w:val="24"/>
                <w:lang w:val="en-IN" w:eastAsia="en-IN"/>
              </w:rPr>
              <w:drawing>
                <wp:inline distT="0" distB="0" distL="0" distR="0" wp14:anchorId="3073AF72" wp14:editId="611E8699">
                  <wp:extent cx="3041650" cy="838200"/>
                  <wp:effectExtent l="0" t="0" r="6350" b="0"/>
                  <wp:docPr id="13" name="Picture 13" descr="stretch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tretchi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41650" cy="838200"/>
                          </a:xfrm>
                          <a:prstGeom prst="rect">
                            <a:avLst/>
                          </a:prstGeom>
                          <a:noFill/>
                          <a:ln>
                            <a:noFill/>
                          </a:ln>
                        </pic:spPr>
                      </pic:pic>
                    </a:graphicData>
                  </a:graphic>
                </wp:inline>
              </w:drawing>
            </w:r>
          </w:p>
          <w:p w14:paraId="780B27AE" w14:textId="77777777" w:rsidR="0079148D" w:rsidRPr="0079148D" w:rsidRDefault="0079148D" w:rsidP="0079148D">
            <w:pPr>
              <w:spacing w:before="120" w:after="144"/>
              <w:jc w:val="both"/>
              <w:rPr>
                <w:rFonts w:ascii="Nunito" w:eastAsia="Times New Roman" w:hAnsi="Nunito" w:cs="Times New Roman"/>
                <w:color w:val="000000"/>
                <w:sz w:val="24"/>
                <w:szCs w:val="24"/>
                <w:lang w:val="en-IN" w:eastAsia="en-IN"/>
              </w:rPr>
            </w:pPr>
            <w:r w:rsidRPr="0079148D">
              <w:rPr>
                <w:rFonts w:ascii="Nunito" w:eastAsia="Times New Roman" w:hAnsi="Nunito" w:cs="Times New Roman"/>
                <w:color w:val="000000"/>
                <w:sz w:val="24"/>
                <w:szCs w:val="24"/>
                <w:lang w:val="en-IN" w:eastAsia="en-IN"/>
              </w:rPr>
              <w:lastRenderedPageBreak/>
              <w:t>where f(</w:t>
            </w:r>
            <w:proofErr w:type="spellStart"/>
            <w:proofErr w:type="gramStart"/>
            <w:r w:rsidRPr="0079148D">
              <w:rPr>
                <w:rFonts w:ascii="Nunito" w:eastAsia="Times New Roman" w:hAnsi="Nunito" w:cs="Times New Roman"/>
                <w:color w:val="000000"/>
                <w:sz w:val="24"/>
                <w:szCs w:val="24"/>
                <w:lang w:val="en-IN" w:eastAsia="en-IN"/>
              </w:rPr>
              <w:t>x,y</w:t>
            </w:r>
            <w:proofErr w:type="spellEnd"/>
            <w:proofErr w:type="gramEnd"/>
            <w:r w:rsidRPr="0079148D">
              <w:rPr>
                <w:rFonts w:ascii="Nunito" w:eastAsia="Times New Roman" w:hAnsi="Nunito" w:cs="Times New Roman"/>
                <w:color w:val="000000"/>
                <w:sz w:val="24"/>
                <w:szCs w:val="24"/>
                <w:lang w:val="en-IN" w:eastAsia="en-IN"/>
              </w:rPr>
              <w:t>) denotes the value of each pixel intensity. For each f(</w:t>
            </w:r>
            <w:proofErr w:type="spellStart"/>
            <w:proofErr w:type="gramStart"/>
            <w:r w:rsidRPr="0079148D">
              <w:rPr>
                <w:rFonts w:ascii="Nunito" w:eastAsia="Times New Roman" w:hAnsi="Nunito" w:cs="Times New Roman"/>
                <w:color w:val="000000"/>
                <w:sz w:val="24"/>
                <w:szCs w:val="24"/>
                <w:lang w:val="en-IN" w:eastAsia="en-IN"/>
              </w:rPr>
              <w:t>x,y</w:t>
            </w:r>
            <w:proofErr w:type="spellEnd"/>
            <w:proofErr w:type="gramEnd"/>
            <w:r w:rsidRPr="0079148D">
              <w:rPr>
                <w:rFonts w:ascii="Nunito" w:eastAsia="Times New Roman" w:hAnsi="Nunito" w:cs="Times New Roman"/>
                <w:color w:val="000000"/>
                <w:sz w:val="24"/>
                <w:szCs w:val="24"/>
                <w:lang w:val="en-IN" w:eastAsia="en-IN"/>
              </w:rPr>
              <w:t>) in an image , we will calculate this formula.</w:t>
            </w:r>
          </w:p>
          <w:p w14:paraId="5EFE34E6" w14:textId="77777777" w:rsidR="0079148D" w:rsidRPr="0079148D" w:rsidRDefault="0079148D" w:rsidP="0079148D">
            <w:pPr>
              <w:spacing w:before="120" w:after="144"/>
              <w:jc w:val="both"/>
              <w:rPr>
                <w:rFonts w:ascii="Nunito" w:eastAsia="Times New Roman" w:hAnsi="Nunito" w:cs="Times New Roman"/>
                <w:color w:val="000000"/>
                <w:sz w:val="24"/>
                <w:szCs w:val="24"/>
                <w:lang w:val="en-IN" w:eastAsia="en-IN"/>
              </w:rPr>
            </w:pPr>
            <w:r w:rsidRPr="0079148D">
              <w:rPr>
                <w:rFonts w:ascii="Nunito" w:eastAsia="Times New Roman" w:hAnsi="Nunito" w:cs="Times New Roman"/>
                <w:color w:val="000000"/>
                <w:sz w:val="24"/>
                <w:szCs w:val="24"/>
                <w:lang w:val="en-IN" w:eastAsia="en-IN"/>
              </w:rPr>
              <w:t>After doing this, we will be able to enhance our contrast.</w:t>
            </w:r>
          </w:p>
          <w:p w14:paraId="594041AE" w14:textId="77777777" w:rsidR="0079148D" w:rsidRPr="0079148D" w:rsidRDefault="0079148D" w:rsidP="0079148D">
            <w:pPr>
              <w:spacing w:before="120" w:after="144"/>
              <w:jc w:val="both"/>
              <w:rPr>
                <w:rFonts w:ascii="Nunito" w:eastAsia="Times New Roman" w:hAnsi="Nunito" w:cs="Times New Roman"/>
                <w:color w:val="000000"/>
                <w:sz w:val="24"/>
                <w:szCs w:val="24"/>
                <w:lang w:val="en-IN" w:eastAsia="en-IN"/>
              </w:rPr>
            </w:pPr>
            <w:r w:rsidRPr="0079148D">
              <w:rPr>
                <w:rFonts w:ascii="Nunito" w:eastAsia="Times New Roman" w:hAnsi="Nunito" w:cs="Times New Roman"/>
                <w:color w:val="000000"/>
                <w:sz w:val="24"/>
                <w:szCs w:val="24"/>
                <w:lang w:val="en-IN" w:eastAsia="en-IN"/>
              </w:rPr>
              <w:t>The following image appear after applying histogram stretching.</w:t>
            </w:r>
          </w:p>
          <w:p w14:paraId="1124A028" w14:textId="77777777" w:rsidR="0079148D" w:rsidRPr="0079148D" w:rsidRDefault="0079148D" w:rsidP="0079148D">
            <w:pPr>
              <w:rPr>
                <w:rFonts w:ascii="Times New Roman" w:eastAsia="Times New Roman" w:hAnsi="Times New Roman" w:cs="Times New Roman"/>
                <w:sz w:val="24"/>
                <w:szCs w:val="24"/>
                <w:lang w:val="en-IN" w:eastAsia="en-IN"/>
              </w:rPr>
            </w:pPr>
            <w:r w:rsidRPr="0079148D">
              <w:rPr>
                <w:rFonts w:ascii="Times New Roman" w:eastAsia="Times New Roman" w:hAnsi="Times New Roman" w:cs="Times New Roman"/>
                <w:noProof/>
                <w:sz w:val="24"/>
                <w:szCs w:val="24"/>
                <w:lang w:val="en-IN" w:eastAsia="en-IN"/>
              </w:rPr>
              <w:drawing>
                <wp:inline distT="0" distB="0" distL="0" distR="0" wp14:anchorId="6B1E81C8" wp14:editId="0C65CC92">
                  <wp:extent cx="2698750" cy="2603500"/>
                  <wp:effectExtent l="0" t="0" r="6350" b="6350"/>
                  <wp:docPr id="14" name="Picture 14" descr="stretch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tretchi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98750" cy="2603500"/>
                          </a:xfrm>
                          <a:prstGeom prst="rect">
                            <a:avLst/>
                          </a:prstGeom>
                          <a:noFill/>
                          <a:ln>
                            <a:noFill/>
                          </a:ln>
                        </pic:spPr>
                      </pic:pic>
                    </a:graphicData>
                  </a:graphic>
                </wp:inline>
              </w:drawing>
            </w:r>
          </w:p>
          <w:p w14:paraId="4520E03E" w14:textId="77777777" w:rsidR="0079148D" w:rsidRPr="0079148D" w:rsidRDefault="0079148D" w:rsidP="0079148D">
            <w:pPr>
              <w:spacing w:before="120" w:after="144"/>
              <w:jc w:val="both"/>
              <w:rPr>
                <w:rFonts w:ascii="Nunito" w:eastAsia="Times New Roman" w:hAnsi="Nunito" w:cs="Times New Roman"/>
                <w:color w:val="000000"/>
                <w:sz w:val="24"/>
                <w:szCs w:val="24"/>
                <w:lang w:val="en-IN" w:eastAsia="en-IN"/>
              </w:rPr>
            </w:pPr>
            <w:r w:rsidRPr="0079148D">
              <w:rPr>
                <w:rFonts w:ascii="Nunito" w:eastAsia="Times New Roman" w:hAnsi="Nunito" w:cs="Times New Roman"/>
                <w:color w:val="000000"/>
                <w:sz w:val="24"/>
                <w:szCs w:val="24"/>
                <w:lang w:val="en-IN" w:eastAsia="en-IN"/>
              </w:rPr>
              <w:t>The stretched histogram of this image has been shown below.</w:t>
            </w:r>
          </w:p>
          <w:p w14:paraId="19478FD4" w14:textId="77777777" w:rsidR="0079148D" w:rsidRPr="0079148D" w:rsidRDefault="0079148D" w:rsidP="0079148D">
            <w:pPr>
              <w:spacing w:before="120" w:after="144"/>
              <w:jc w:val="both"/>
              <w:rPr>
                <w:rFonts w:ascii="Nunito" w:eastAsia="Times New Roman" w:hAnsi="Nunito" w:cs="Times New Roman"/>
                <w:color w:val="000000"/>
                <w:sz w:val="24"/>
                <w:szCs w:val="24"/>
                <w:lang w:val="en-IN" w:eastAsia="en-IN"/>
              </w:rPr>
            </w:pPr>
            <w:r w:rsidRPr="0079148D">
              <w:rPr>
                <w:rFonts w:ascii="Nunito" w:eastAsia="Times New Roman" w:hAnsi="Nunito" w:cs="Times New Roman"/>
                <w:color w:val="000000"/>
                <w:sz w:val="24"/>
                <w:szCs w:val="24"/>
                <w:lang w:val="en-IN" w:eastAsia="en-IN"/>
              </w:rPr>
              <w:t>Note the shape and symmetry of histogram. The histogram is now stretched or in other means expand. Have a look at it.</w:t>
            </w:r>
          </w:p>
          <w:p w14:paraId="696581AB" w14:textId="77777777" w:rsidR="0079148D" w:rsidRPr="0079148D" w:rsidRDefault="0079148D" w:rsidP="0079148D">
            <w:pPr>
              <w:rPr>
                <w:rFonts w:ascii="Times New Roman" w:eastAsia="Times New Roman" w:hAnsi="Times New Roman" w:cs="Times New Roman"/>
                <w:sz w:val="24"/>
                <w:szCs w:val="24"/>
                <w:lang w:val="en-IN" w:eastAsia="en-IN"/>
              </w:rPr>
            </w:pPr>
            <w:r w:rsidRPr="0079148D">
              <w:rPr>
                <w:rFonts w:ascii="Times New Roman" w:eastAsia="Times New Roman" w:hAnsi="Times New Roman" w:cs="Times New Roman"/>
                <w:noProof/>
                <w:sz w:val="24"/>
                <w:szCs w:val="24"/>
                <w:lang w:val="en-IN" w:eastAsia="en-IN"/>
              </w:rPr>
              <w:lastRenderedPageBreak/>
              <w:drawing>
                <wp:inline distT="0" distB="0" distL="0" distR="0" wp14:anchorId="3865BAB5" wp14:editId="31B8780A">
                  <wp:extent cx="4699000" cy="3568700"/>
                  <wp:effectExtent l="0" t="0" r="6350" b="0"/>
                  <wp:docPr id="15" name="Picture 15" descr="stretch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tretchi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99000" cy="3568700"/>
                          </a:xfrm>
                          <a:prstGeom prst="rect">
                            <a:avLst/>
                          </a:prstGeom>
                          <a:noFill/>
                          <a:ln>
                            <a:noFill/>
                          </a:ln>
                        </pic:spPr>
                      </pic:pic>
                    </a:graphicData>
                  </a:graphic>
                </wp:inline>
              </w:drawing>
            </w:r>
          </w:p>
          <w:p w14:paraId="762C6C29" w14:textId="77777777" w:rsidR="0079148D" w:rsidRPr="0079148D" w:rsidRDefault="0079148D" w:rsidP="0079148D">
            <w:pPr>
              <w:spacing w:before="120" w:after="144"/>
              <w:jc w:val="both"/>
              <w:rPr>
                <w:rFonts w:ascii="Nunito" w:eastAsia="Times New Roman" w:hAnsi="Nunito" w:cs="Times New Roman"/>
                <w:color w:val="000000"/>
                <w:sz w:val="24"/>
                <w:szCs w:val="24"/>
                <w:lang w:val="en-IN" w:eastAsia="en-IN"/>
              </w:rPr>
            </w:pPr>
            <w:r w:rsidRPr="0079148D">
              <w:rPr>
                <w:rFonts w:ascii="Nunito" w:eastAsia="Times New Roman" w:hAnsi="Nunito" w:cs="Times New Roman"/>
                <w:color w:val="000000"/>
                <w:sz w:val="24"/>
                <w:szCs w:val="24"/>
                <w:lang w:val="en-IN" w:eastAsia="en-IN"/>
              </w:rPr>
              <w:t>In this case the contrast of the image can be calculated as</w:t>
            </w:r>
          </w:p>
          <w:p w14:paraId="213E6871" w14:textId="77777777" w:rsidR="0079148D" w:rsidRPr="0079148D" w:rsidRDefault="0079148D" w:rsidP="0079148D">
            <w:pPr>
              <w:spacing w:before="120" w:after="144"/>
              <w:jc w:val="both"/>
              <w:rPr>
                <w:rFonts w:ascii="Nunito" w:eastAsia="Times New Roman" w:hAnsi="Nunito" w:cs="Times New Roman"/>
                <w:color w:val="000000"/>
                <w:sz w:val="24"/>
                <w:szCs w:val="24"/>
                <w:lang w:val="en-IN" w:eastAsia="en-IN"/>
              </w:rPr>
            </w:pPr>
            <w:r w:rsidRPr="0079148D">
              <w:rPr>
                <w:rFonts w:ascii="Nunito" w:eastAsia="Times New Roman" w:hAnsi="Nunito" w:cs="Times New Roman"/>
                <w:color w:val="000000"/>
                <w:sz w:val="24"/>
                <w:szCs w:val="24"/>
                <w:lang w:val="en-IN" w:eastAsia="en-IN"/>
              </w:rPr>
              <w:t>Contrast = 240</w:t>
            </w:r>
          </w:p>
          <w:p w14:paraId="72398127" w14:textId="77777777" w:rsidR="0079148D" w:rsidRPr="0079148D" w:rsidRDefault="0079148D" w:rsidP="0079148D">
            <w:pPr>
              <w:spacing w:before="120" w:after="144"/>
              <w:jc w:val="both"/>
              <w:rPr>
                <w:rFonts w:ascii="Nunito" w:eastAsia="Times New Roman" w:hAnsi="Nunito" w:cs="Times New Roman"/>
                <w:color w:val="000000"/>
                <w:sz w:val="24"/>
                <w:szCs w:val="24"/>
                <w:lang w:val="en-IN" w:eastAsia="en-IN"/>
              </w:rPr>
            </w:pPr>
            <w:r w:rsidRPr="0079148D">
              <w:rPr>
                <w:rFonts w:ascii="Nunito" w:eastAsia="Times New Roman" w:hAnsi="Nunito" w:cs="Times New Roman"/>
                <w:color w:val="000000"/>
                <w:sz w:val="24"/>
                <w:szCs w:val="24"/>
                <w:lang w:val="en-IN" w:eastAsia="en-IN"/>
              </w:rPr>
              <w:t>Hence we can say that the contrast of the image is increased.</w:t>
            </w:r>
          </w:p>
          <w:p w14:paraId="231CA7A9" w14:textId="77777777" w:rsidR="0079148D" w:rsidRPr="0079148D" w:rsidRDefault="0079148D" w:rsidP="0079148D">
            <w:pPr>
              <w:spacing w:before="120" w:after="144"/>
              <w:jc w:val="both"/>
              <w:rPr>
                <w:rFonts w:ascii="Nunito" w:eastAsia="Times New Roman" w:hAnsi="Nunito" w:cs="Times New Roman"/>
                <w:color w:val="000000"/>
                <w:sz w:val="24"/>
                <w:szCs w:val="24"/>
                <w:lang w:val="en-IN" w:eastAsia="en-IN"/>
              </w:rPr>
            </w:pPr>
            <w:proofErr w:type="gramStart"/>
            <w:r w:rsidRPr="0079148D">
              <w:rPr>
                <w:rFonts w:ascii="Nunito" w:eastAsia="Times New Roman" w:hAnsi="Nunito" w:cs="Times New Roman"/>
                <w:b/>
                <w:bCs/>
                <w:color w:val="000000"/>
                <w:sz w:val="24"/>
                <w:szCs w:val="24"/>
                <w:lang w:val="en-IN" w:eastAsia="en-IN"/>
              </w:rPr>
              <w:t>Note</w:t>
            </w:r>
            <w:r w:rsidRPr="0079148D">
              <w:rPr>
                <w:rFonts w:ascii="Nunito" w:eastAsia="Times New Roman" w:hAnsi="Nunito" w:cs="Times New Roman"/>
                <w:color w:val="000000"/>
                <w:sz w:val="24"/>
                <w:szCs w:val="24"/>
                <w:lang w:val="en-IN" w:eastAsia="en-IN"/>
              </w:rPr>
              <w:t> :</w:t>
            </w:r>
            <w:proofErr w:type="gramEnd"/>
            <w:r w:rsidRPr="0079148D">
              <w:rPr>
                <w:rFonts w:ascii="Nunito" w:eastAsia="Times New Roman" w:hAnsi="Nunito" w:cs="Times New Roman"/>
                <w:color w:val="000000"/>
                <w:sz w:val="24"/>
                <w:szCs w:val="24"/>
                <w:lang w:val="en-IN" w:eastAsia="en-IN"/>
              </w:rPr>
              <w:t xml:space="preserve"> this method of increasing contrast </w:t>
            </w:r>
            <w:proofErr w:type="spellStart"/>
            <w:r w:rsidRPr="0079148D">
              <w:rPr>
                <w:rFonts w:ascii="Nunito" w:eastAsia="Times New Roman" w:hAnsi="Nunito" w:cs="Times New Roman"/>
                <w:color w:val="000000"/>
                <w:sz w:val="24"/>
                <w:szCs w:val="24"/>
                <w:lang w:val="en-IN" w:eastAsia="en-IN"/>
              </w:rPr>
              <w:t>doesnot</w:t>
            </w:r>
            <w:proofErr w:type="spellEnd"/>
            <w:r w:rsidRPr="0079148D">
              <w:rPr>
                <w:rFonts w:ascii="Nunito" w:eastAsia="Times New Roman" w:hAnsi="Nunito" w:cs="Times New Roman"/>
                <w:color w:val="000000"/>
                <w:sz w:val="24"/>
                <w:szCs w:val="24"/>
                <w:lang w:val="en-IN" w:eastAsia="en-IN"/>
              </w:rPr>
              <w:t xml:space="preserve"> work always, but it fails on some cases.</w:t>
            </w:r>
          </w:p>
          <w:p w14:paraId="1D58C6DA" w14:textId="77777777" w:rsidR="0079148D" w:rsidRPr="0079148D" w:rsidRDefault="0079148D" w:rsidP="0079148D">
            <w:pPr>
              <w:spacing w:before="100" w:beforeAutospacing="1" w:after="100" w:afterAutospacing="1"/>
              <w:outlineLvl w:val="1"/>
              <w:rPr>
                <w:rFonts w:ascii="Heebo" w:eastAsia="Times New Roman" w:hAnsi="Heebo" w:cs="Heebo"/>
                <w:color w:val="000000"/>
                <w:sz w:val="35"/>
                <w:szCs w:val="35"/>
                <w:lang w:val="en-IN" w:eastAsia="en-IN"/>
              </w:rPr>
            </w:pPr>
            <w:r w:rsidRPr="0079148D">
              <w:rPr>
                <w:rFonts w:ascii="Heebo" w:eastAsia="Times New Roman" w:hAnsi="Heebo" w:cs="Heebo" w:hint="cs"/>
                <w:color w:val="000000"/>
                <w:sz w:val="35"/>
                <w:szCs w:val="35"/>
                <w:lang w:val="en-IN" w:eastAsia="en-IN"/>
              </w:rPr>
              <w:t>Failing of histogram stretching</w:t>
            </w:r>
          </w:p>
          <w:p w14:paraId="71D16578" w14:textId="77777777" w:rsidR="0079148D" w:rsidRPr="0079148D" w:rsidRDefault="0079148D" w:rsidP="0079148D">
            <w:pPr>
              <w:spacing w:before="120" w:after="144"/>
              <w:jc w:val="both"/>
              <w:rPr>
                <w:rFonts w:ascii="Nunito" w:eastAsia="Times New Roman" w:hAnsi="Nunito" w:cs="Times New Roman"/>
                <w:color w:val="000000"/>
                <w:sz w:val="24"/>
                <w:szCs w:val="24"/>
                <w:lang w:val="en-IN" w:eastAsia="en-IN"/>
              </w:rPr>
            </w:pPr>
            <w:r w:rsidRPr="0079148D">
              <w:rPr>
                <w:rFonts w:ascii="Nunito" w:eastAsia="Times New Roman" w:hAnsi="Nunito" w:cs="Times New Roman"/>
                <w:color w:val="000000"/>
                <w:sz w:val="24"/>
                <w:szCs w:val="24"/>
                <w:lang w:val="en-IN" w:eastAsia="en-IN"/>
              </w:rPr>
              <w:t xml:space="preserve">As we have </w:t>
            </w:r>
            <w:proofErr w:type="gramStart"/>
            <w:r w:rsidRPr="0079148D">
              <w:rPr>
                <w:rFonts w:ascii="Nunito" w:eastAsia="Times New Roman" w:hAnsi="Nunito" w:cs="Times New Roman"/>
                <w:color w:val="000000"/>
                <w:sz w:val="24"/>
                <w:szCs w:val="24"/>
                <w:lang w:val="en-IN" w:eastAsia="en-IN"/>
              </w:rPr>
              <w:t>discussed ,</w:t>
            </w:r>
            <w:proofErr w:type="gramEnd"/>
            <w:r w:rsidRPr="0079148D">
              <w:rPr>
                <w:rFonts w:ascii="Nunito" w:eastAsia="Times New Roman" w:hAnsi="Nunito" w:cs="Times New Roman"/>
                <w:color w:val="000000"/>
                <w:sz w:val="24"/>
                <w:szCs w:val="24"/>
                <w:lang w:val="en-IN" w:eastAsia="en-IN"/>
              </w:rPr>
              <w:t xml:space="preserve"> that the algorithm fails on some cases. Those cases include images with when there is pixel intensity 0 and 255 are present in the image</w:t>
            </w:r>
          </w:p>
          <w:p w14:paraId="092EA95A" w14:textId="77777777" w:rsidR="0079148D" w:rsidRPr="0079148D" w:rsidRDefault="0079148D" w:rsidP="0079148D">
            <w:pPr>
              <w:spacing w:before="120" w:after="144"/>
              <w:jc w:val="both"/>
              <w:rPr>
                <w:rFonts w:ascii="Nunito" w:eastAsia="Times New Roman" w:hAnsi="Nunito" w:cs="Times New Roman"/>
                <w:color w:val="000000"/>
                <w:sz w:val="24"/>
                <w:szCs w:val="24"/>
                <w:lang w:val="en-IN" w:eastAsia="en-IN"/>
              </w:rPr>
            </w:pPr>
            <w:r w:rsidRPr="0079148D">
              <w:rPr>
                <w:rFonts w:ascii="Nunito" w:eastAsia="Times New Roman" w:hAnsi="Nunito" w:cs="Times New Roman"/>
                <w:color w:val="000000"/>
                <w:sz w:val="24"/>
                <w:szCs w:val="24"/>
                <w:lang w:val="en-IN" w:eastAsia="en-IN"/>
              </w:rPr>
              <w:t>Because when pixel intensities 0 and 255 are present in an image, then in that case they become the minimum and maximum pixel intensity which ruins the formula like this.</w:t>
            </w:r>
          </w:p>
          <w:p w14:paraId="5E23A5CE" w14:textId="77777777" w:rsidR="0079148D" w:rsidRPr="0079148D" w:rsidRDefault="0079148D" w:rsidP="0079148D">
            <w:pPr>
              <w:spacing w:before="120" w:after="144"/>
              <w:jc w:val="both"/>
              <w:rPr>
                <w:rFonts w:ascii="Nunito" w:eastAsia="Times New Roman" w:hAnsi="Nunito" w:cs="Times New Roman"/>
                <w:color w:val="000000"/>
                <w:sz w:val="24"/>
                <w:szCs w:val="24"/>
                <w:lang w:val="en-IN" w:eastAsia="en-IN"/>
              </w:rPr>
            </w:pPr>
            <w:r w:rsidRPr="0079148D">
              <w:rPr>
                <w:rFonts w:ascii="Nunito" w:eastAsia="Times New Roman" w:hAnsi="Nunito" w:cs="Times New Roman"/>
                <w:color w:val="000000"/>
                <w:sz w:val="24"/>
                <w:szCs w:val="24"/>
                <w:lang w:val="en-IN" w:eastAsia="en-IN"/>
              </w:rPr>
              <w:t>Original Formula</w:t>
            </w:r>
          </w:p>
          <w:p w14:paraId="189CADF3" w14:textId="77777777" w:rsidR="0079148D" w:rsidRPr="0079148D" w:rsidRDefault="0079148D" w:rsidP="0079148D">
            <w:pPr>
              <w:rPr>
                <w:rFonts w:ascii="Times New Roman" w:eastAsia="Times New Roman" w:hAnsi="Times New Roman" w:cs="Times New Roman"/>
                <w:sz w:val="24"/>
                <w:szCs w:val="24"/>
                <w:lang w:val="en-IN" w:eastAsia="en-IN"/>
              </w:rPr>
            </w:pPr>
            <w:r w:rsidRPr="0079148D">
              <w:rPr>
                <w:rFonts w:ascii="Times New Roman" w:eastAsia="Times New Roman" w:hAnsi="Times New Roman" w:cs="Times New Roman"/>
                <w:noProof/>
                <w:sz w:val="24"/>
                <w:szCs w:val="24"/>
                <w:lang w:val="en-IN" w:eastAsia="en-IN"/>
              </w:rPr>
              <w:drawing>
                <wp:inline distT="0" distB="0" distL="0" distR="0" wp14:anchorId="0CE1D9A6" wp14:editId="4F6769C1">
                  <wp:extent cx="3124200" cy="844550"/>
                  <wp:effectExtent l="0" t="0" r="0" b="0"/>
                  <wp:docPr id="16" name="Picture 16" descr="stretch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tretchi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24200" cy="844550"/>
                          </a:xfrm>
                          <a:prstGeom prst="rect">
                            <a:avLst/>
                          </a:prstGeom>
                          <a:noFill/>
                          <a:ln>
                            <a:noFill/>
                          </a:ln>
                        </pic:spPr>
                      </pic:pic>
                    </a:graphicData>
                  </a:graphic>
                </wp:inline>
              </w:drawing>
            </w:r>
          </w:p>
          <w:p w14:paraId="4DC9FC26" w14:textId="77777777" w:rsidR="0079148D" w:rsidRPr="0079148D" w:rsidRDefault="0079148D" w:rsidP="0079148D">
            <w:pPr>
              <w:spacing w:before="120" w:after="144"/>
              <w:jc w:val="both"/>
              <w:rPr>
                <w:rFonts w:ascii="Nunito" w:eastAsia="Times New Roman" w:hAnsi="Nunito" w:cs="Times New Roman"/>
                <w:color w:val="000000"/>
                <w:sz w:val="24"/>
                <w:szCs w:val="24"/>
                <w:lang w:val="en-IN" w:eastAsia="en-IN"/>
              </w:rPr>
            </w:pPr>
            <w:r w:rsidRPr="0079148D">
              <w:rPr>
                <w:rFonts w:ascii="Nunito" w:eastAsia="Times New Roman" w:hAnsi="Nunito" w:cs="Times New Roman"/>
                <w:color w:val="000000"/>
                <w:sz w:val="24"/>
                <w:szCs w:val="24"/>
                <w:lang w:val="en-IN" w:eastAsia="en-IN"/>
              </w:rPr>
              <w:t>Putting fail case values in the formula:</w:t>
            </w:r>
          </w:p>
          <w:p w14:paraId="58DB1279" w14:textId="77777777" w:rsidR="0079148D" w:rsidRPr="0079148D" w:rsidRDefault="0079148D" w:rsidP="0079148D">
            <w:pPr>
              <w:rPr>
                <w:rFonts w:ascii="Times New Roman" w:eastAsia="Times New Roman" w:hAnsi="Times New Roman" w:cs="Times New Roman"/>
                <w:sz w:val="24"/>
                <w:szCs w:val="24"/>
                <w:lang w:val="en-IN" w:eastAsia="en-IN"/>
              </w:rPr>
            </w:pPr>
            <w:r w:rsidRPr="0079148D">
              <w:rPr>
                <w:rFonts w:ascii="Times New Roman" w:eastAsia="Times New Roman" w:hAnsi="Times New Roman" w:cs="Times New Roman"/>
                <w:noProof/>
                <w:sz w:val="24"/>
                <w:szCs w:val="24"/>
                <w:lang w:val="en-IN" w:eastAsia="en-IN"/>
              </w:rPr>
              <w:lastRenderedPageBreak/>
              <w:drawing>
                <wp:inline distT="0" distB="0" distL="0" distR="0" wp14:anchorId="4D50F0A5" wp14:editId="352CDA7C">
                  <wp:extent cx="2876550" cy="781050"/>
                  <wp:effectExtent l="0" t="0" r="0" b="0"/>
                  <wp:docPr id="17" name="Picture 17" descr="stretch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tretchi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76550" cy="781050"/>
                          </a:xfrm>
                          <a:prstGeom prst="rect">
                            <a:avLst/>
                          </a:prstGeom>
                          <a:noFill/>
                          <a:ln>
                            <a:noFill/>
                          </a:ln>
                        </pic:spPr>
                      </pic:pic>
                    </a:graphicData>
                  </a:graphic>
                </wp:inline>
              </w:drawing>
            </w:r>
          </w:p>
          <w:p w14:paraId="67608F89" w14:textId="77777777" w:rsidR="0079148D" w:rsidRPr="0079148D" w:rsidRDefault="0079148D" w:rsidP="0079148D">
            <w:pPr>
              <w:spacing w:before="120" w:after="144"/>
              <w:jc w:val="both"/>
              <w:rPr>
                <w:rFonts w:ascii="Nunito" w:eastAsia="Times New Roman" w:hAnsi="Nunito" w:cs="Times New Roman"/>
                <w:color w:val="000000"/>
                <w:sz w:val="24"/>
                <w:szCs w:val="24"/>
                <w:lang w:val="en-IN" w:eastAsia="en-IN"/>
              </w:rPr>
            </w:pPr>
            <w:r w:rsidRPr="0079148D">
              <w:rPr>
                <w:rFonts w:ascii="Nunito" w:eastAsia="Times New Roman" w:hAnsi="Nunito" w:cs="Times New Roman"/>
                <w:color w:val="000000"/>
                <w:sz w:val="24"/>
                <w:szCs w:val="24"/>
                <w:lang w:val="en-IN" w:eastAsia="en-IN"/>
              </w:rPr>
              <w:t>Simplify that expression gives</w:t>
            </w:r>
          </w:p>
          <w:p w14:paraId="7E6F63F7" w14:textId="77777777" w:rsidR="0079148D" w:rsidRPr="0079148D" w:rsidRDefault="0079148D" w:rsidP="0079148D">
            <w:pPr>
              <w:rPr>
                <w:rFonts w:ascii="Times New Roman" w:eastAsia="Times New Roman" w:hAnsi="Times New Roman" w:cs="Times New Roman"/>
                <w:sz w:val="24"/>
                <w:szCs w:val="24"/>
                <w:lang w:val="en-IN" w:eastAsia="en-IN"/>
              </w:rPr>
            </w:pPr>
            <w:r w:rsidRPr="0079148D">
              <w:rPr>
                <w:rFonts w:ascii="Times New Roman" w:eastAsia="Times New Roman" w:hAnsi="Times New Roman" w:cs="Times New Roman"/>
                <w:noProof/>
                <w:sz w:val="24"/>
                <w:szCs w:val="24"/>
                <w:lang w:val="en-IN" w:eastAsia="en-IN"/>
              </w:rPr>
              <w:drawing>
                <wp:inline distT="0" distB="0" distL="0" distR="0" wp14:anchorId="14C69A25" wp14:editId="221441C7">
                  <wp:extent cx="2882900" cy="1257300"/>
                  <wp:effectExtent l="0" t="0" r="0" b="0"/>
                  <wp:docPr id="18" name="Picture 18" descr="stretch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tretchi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82900" cy="1257300"/>
                          </a:xfrm>
                          <a:prstGeom prst="rect">
                            <a:avLst/>
                          </a:prstGeom>
                          <a:noFill/>
                          <a:ln>
                            <a:noFill/>
                          </a:ln>
                        </pic:spPr>
                      </pic:pic>
                    </a:graphicData>
                  </a:graphic>
                </wp:inline>
              </w:drawing>
            </w:r>
          </w:p>
          <w:p w14:paraId="125AFBD6" w14:textId="77777777" w:rsidR="0079148D" w:rsidRPr="0079148D" w:rsidRDefault="0079148D" w:rsidP="0079148D">
            <w:pPr>
              <w:spacing w:before="120" w:after="144"/>
              <w:jc w:val="both"/>
              <w:rPr>
                <w:rFonts w:ascii="Nunito" w:eastAsia="Times New Roman" w:hAnsi="Nunito" w:cs="Times New Roman"/>
                <w:color w:val="000000"/>
                <w:sz w:val="24"/>
                <w:szCs w:val="24"/>
                <w:lang w:val="en-IN" w:eastAsia="en-IN"/>
              </w:rPr>
            </w:pPr>
            <w:r w:rsidRPr="0079148D">
              <w:rPr>
                <w:rFonts w:ascii="Nunito" w:eastAsia="Times New Roman" w:hAnsi="Nunito" w:cs="Times New Roman"/>
                <w:color w:val="000000"/>
                <w:sz w:val="24"/>
                <w:szCs w:val="24"/>
                <w:lang w:val="en-IN" w:eastAsia="en-IN"/>
              </w:rPr>
              <w:t>That means the output image is equal to the processed image. That means there is no effect of histogram stretching has been done at this image.</w:t>
            </w:r>
          </w:p>
          <w:p w14:paraId="5204D41D" w14:textId="0A011457" w:rsidR="0079148D" w:rsidRPr="00AC3BB8" w:rsidRDefault="0079148D" w:rsidP="0079148D">
            <w:pPr>
              <w:spacing w:line="288" w:lineRule="auto"/>
              <w:ind w:right="820"/>
              <w:jc w:val="both"/>
              <w:rPr>
                <w:rFonts w:ascii="Times New Roman" w:hAnsi="Times New Roman"/>
                <w:bCs/>
                <w:iCs/>
                <w:sz w:val="24"/>
                <w:szCs w:val="24"/>
                <w:lang w:val="en"/>
              </w:rPr>
            </w:pPr>
          </w:p>
        </w:tc>
      </w:tr>
    </w:tbl>
    <w:p w14:paraId="1FAA6627" w14:textId="3BFF395F" w:rsidR="007609F2" w:rsidRDefault="007609F2" w:rsidP="007609F2">
      <w:pPr>
        <w:widowControl w:val="0"/>
        <w:suppressAutoHyphens/>
        <w:spacing w:after="0" w:line="264" w:lineRule="auto"/>
        <w:ind w:hanging="851"/>
        <w:jc w:val="both"/>
        <w:rPr>
          <w:rFonts w:ascii="Times New Roman" w:hAnsi="Times New Roman"/>
          <w:b/>
          <w:sz w:val="24"/>
          <w:szCs w:val="24"/>
        </w:rPr>
      </w:pPr>
    </w:p>
    <w:p w14:paraId="4948D371" w14:textId="67C70144" w:rsidR="00EE59A2" w:rsidRDefault="00EE59A2" w:rsidP="007609F2">
      <w:pPr>
        <w:widowControl w:val="0"/>
        <w:suppressAutoHyphens/>
        <w:spacing w:after="0" w:line="264" w:lineRule="auto"/>
        <w:ind w:hanging="851"/>
        <w:jc w:val="both"/>
        <w:rPr>
          <w:rFonts w:ascii="Times New Roman" w:hAnsi="Times New Roman"/>
          <w:b/>
          <w:sz w:val="24"/>
          <w:szCs w:val="24"/>
        </w:rPr>
      </w:pPr>
    </w:p>
    <w:tbl>
      <w:tblPr>
        <w:tblStyle w:val="TableGrid"/>
        <w:tblW w:w="0" w:type="auto"/>
        <w:tblInd w:w="-176" w:type="dxa"/>
        <w:tblLook w:val="04A0" w:firstRow="1" w:lastRow="0" w:firstColumn="1" w:lastColumn="0" w:noHBand="0" w:noVBand="1"/>
      </w:tblPr>
      <w:tblGrid>
        <w:gridCol w:w="10377"/>
      </w:tblGrid>
      <w:tr w:rsidR="00EE59A2" w14:paraId="35CFE84E" w14:textId="77777777" w:rsidTr="00563AA3">
        <w:tc>
          <w:tcPr>
            <w:tcW w:w="10377" w:type="dxa"/>
          </w:tcPr>
          <w:p w14:paraId="3C3419D6" w14:textId="5EFAA455" w:rsidR="00EE59A2" w:rsidRPr="007609F2" w:rsidRDefault="00EE59A2" w:rsidP="003557C5">
            <w:pPr>
              <w:widowControl w:val="0"/>
              <w:suppressAutoHyphens/>
              <w:spacing w:line="264" w:lineRule="auto"/>
              <w:jc w:val="both"/>
              <w:rPr>
                <w:rFonts w:ascii="Times New Roman" w:hAnsi="Times New Roman"/>
                <w:b/>
                <w:sz w:val="24"/>
                <w:szCs w:val="24"/>
              </w:rPr>
            </w:pPr>
            <w:r w:rsidRPr="00EE59A2">
              <w:rPr>
                <w:rFonts w:ascii="Times New Roman" w:hAnsi="Times New Roman"/>
                <w:b/>
                <w:color w:val="BC202E"/>
                <w:sz w:val="24"/>
                <w:szCs w:val="24"/>
              </w:rPr>
              <w:t>Stepwise-Procedure:</w:t>
            </w:r>
          </w:p>
        </w:tc>
      </w:tr>
      <w:tr w:rsidR="00EE59A2" w14:paraId="16006E17" w14:textId="77777777" w:rsidTr="00563AA3">
        <w:tc>
          <w:tcPr>
            <w:tcW w:w="10377" w:type="dxa"/>
          </w:tcPr>
          <w:p w14:paraId="11F4C753" w14:textId="77777777" w:rsidR="00961D6D" w:rsidRPr="00961D6D" w:rsidRDefault="00961D6D" w:rsidP="00961D6D">
            <w:pPr>
              <w:pStyle w:val="ListParagraph"/>
              <w:widowControl w:val="0"/>
              <w:numPr>
                <w:ilvl w:val="0"/>
                <w:numId w:val="10"/>
              </w:numPr>
              <w:suppressAutoHyphens/>
              <w:spacing w:line="264" w:lineRule="auto"/>
              <w:jc w:val="both"/>
              <w:rPr>
                <w:rFonts w:ascii="Times New Roman" w:hAnsi="Times New Roman"/>
                <w:sz w:val="24"/>
                <w:szCs w:val="24"/>
                <w:lang w:eastAsia="en-IN"/>
              </w:rPr>
            </w:pPr>
            <w:r w:rsidRPr="00961D6D">
              <w:rPr>
                <w:rFonts w:ascii="Times New Roman" w:hAnsi="Times New Roman"/>
                <w:sz w:val="24"/>
                <w:szCs w:val="24"/>
                <w:lang w:eastAsia="en-IN"/>
              </w:rPr>
              <w:t>Record Video on the mobile phone (use the Front camera)</w:t>
            </w:r>
          </w:p>
          <w:p w14:paraId="768F6E66" w14:textId="77777777" w:rsidR="00961D6D" w:rsidRPr="00961D6D" w:rsidRDefault="00961D6D" w:rsidP="00961D6D">
            <w:pPr>
              <w:pStyle w:val="ListParagraph"/>
              <w:widowControl w:val="0"/>
              <w:numPr>
                <w:ilvl w:val="0"/>
                <w:numId w:val="10"/>
              </w:numPr>
              <w:suppressAutoHyphens/>
              <w:spacing w:line="264" w:lineRule="auto"/>
              <w:jc w:val="both"/>
              <w:rPr>
                <w:rFonts w:ascii="Times New Roman" w:hAnsi="Times New Roman"/>
                <w:sz w:val="24"/>
                <w:szCs w:val="24"/>
                <w:lang w:eastAsia="en-IN"/>
              </w:rPr>
            </w:pPr>
            <w:r w:rsidRPr="00961D6D">
              <w:rPr>
                <w:rFonts w:ascii="Times New Roman" w:hAnsi="Times New Roman"/>
                <w:sz w:val="24"/>
                <w:szCs w:val="24"/>
                <w:lang w:eastAsia="en-IN"/>
              </w:rPr>
              <w:t>Transfer the video to a working PC</w:t>
            </w:r>
          </w:p>
          <w:p w14:paraId="778B488C" w14:textId="77777777" w:rsidR="00961D6D" w:rsidRPr="00961D6D" w:rsidRDefault="00961D6D" w:rsidP="00961D6D">
            <w:pPr>
              <w:pStyle w:val="ListParagraph"/>
              <w:widowControl w:val="0"/>
              <w:numPr>
                <w:ilvl w:val="0"/>
                <w:numId w:val="10"/>
              </w:numPr>
              <w:suppressAutoHyphens/>
              <w:spacing w:line="264" w:lineRule="auto"/>
              <w:jc w:val="both"/>
              <w:rPr>
                <w:rFonts w:ascii="Times New Roman" w:hAnsi="Times New Roman"/>
                <w:sz w:val="24"/>
                <w:szCs w:val="24"/>
                <w:lang w:eastAsia="en-IN"/>
              </w:rPr>
            </w:pPr>
            <w:r w:rsidRPr="00961D6D">
              <w:rPr>
                <w:rFonts w:ascii="Times New Roman" w:hAnsi="Times New Roman"/>
                <w:sz w:val="24"/>
                <w:szCs w:val="24"/>
                <w:lang w:eastAsia="en-IN"/>
              </w:rPr>
              <w:t>Extract frame number 105 from the video</w:t>
            </w:r>
          </w:p>
          <w:p w14:paraId="356B08B0" w14:textId="77777777" w:rsidR="00961D6D" w:rsidRPr="00961D6D" w:rsidRDefault="00961D6D" w:rsidP="00961D6D">
            <w:pPr>
              <w:pStyle w:val="ListParagraph"/>
              <w:widowControl w:val="0"/>
              <w:numPr>
                <w:ilvl w:val="0"/>
                <w:numId w:val="10"/>
              </w:numPr>
              <w:suppressAutoHyphens/>
              <w:spacing w:line="264" w:lineRule="auto"/>
              <w:jc w:val="both"/>
              <w:rPr>
                <w:rFonts w:ascii="Times New Roman" w:hAnsi="Times New Roman"/>
                <w:sz w:val="24"/>
                <w:szCs w:val="24"/>
                <w:lang w:eastAsia="en-IN"/>
              </w:rPr>
            </w:pPr>
            <w:r w:rsidRPr="00961D6D">
              <w:rPr>
                <w:rFonts w:ascii="Times New Roman" w:hAnsi="Times New Roman"/>
                <w:sz w:val="24"/>
                <w:szCs w:val="24"/>
                <w:lang w:eastAsia="en-IN"/>
              </w:rPr>
              <w:t xml:space="preserve">Convert the image to grayscale </w:t>
            </w:r>
          </w:p>
          <w:p w14:paraId="66391C14" w14:textId="77777777" w:rsidR="00961D6D" w:rsidRPr="00961D6D" w:rsidRDefault="00961D6D" w:rsidP="00961D6D">
            <w:pPr>
              <w:pStyle w:val="ListParagraph"/>
              <w:widowControl w:val="0"/>
              <w:numPr>
                <w:ilvl w:val="0"/>
                <w:numId w:val="10"/>
              </w:numPr>
              <w:suppressAutoHyphens/>
              <w:spacing w:line="264" w:lineRule="auto"/>
              <w:jc w:val="both"/>
              <w:rPr>
                <w:rFonts w:ascii="Times New Roman" w:hAnsi="Times New Roman"/>
                <w:sz w:val="24"/>
                <w:szCs w:val="24"/>
                <w:lang w:eastAsia="en-IN"/>
              </w:rPr>
            </w:pPr>
            <w:r w:rsidRPr="00961D6D">
              <w:rPr>
                <w:rFonts w:ascii="Times New Roman" w:hAnsi="Times New Roman"/>
                <w:sz w:val="24"/>
                <w:szCs w:val="24"/>
                <w:lang w:eastAsia="en-IN"/>
              </w:rPr>
              <w:t>Apply thresholding with varying levels and generate different binary images</w:t>
            </w:r>
          </w:p>
          <w:p w14:paraId="37F72ACB" w14:textId="77777777" w:rsidR="00961D6D" w:rsidRPr="00961D6D" w:rsidRDefault="00961D6D" w:rsidP="00961D6D">
            <w:pPr>
              <w:pStyle w:val="ListParagraph"/>
              <w:widowControl w:val="0"/>
              <w:numPr>
                <w:ilvl w:val="0"/>
                <w:numId w:val="10"/>
              </w:numPr>
              <w:suppressAutoHyphens/>
              <w:spacing w:line="264" w:lineRule="auto"/>
              <w:jc w:val="both"/>
              <w:rPr>
                <w:rFonts w:ascii="Times New Roman" w:hAnsi="Times New Roman"/>
                <w:sz w:val="24"/>
                <w:szCs w:val="24"/>
                <w:lang w:eastAsia="en-IN"/>
              </w:rPr>
            </w:pPr>
            <w:r w:rsidRPr="00961D6D">
              <w:rPr>
                <w:rFonts w:ascii="Times New Roman" w:hAnsi="Times New Roman"/>
                <w:sz w:val="24"/>
                <w:szCs w:val="24"/>
                <w:lang w:eastAsia="en-IN"/>
              </w:rPr>
              <w:t>Apply morphological operation to extract shapes from the frame (erode, dilate, open, close)</w:t>
            </w:r>
          </w:p>
          <w:p w14:paraId="20318D6F" w14:textId="77777777" w:rsidR="00961D6D" w:rsidRPr="00961D6D" w:rsidRDefault="00961D6D" w:rsidP="00961D6D">
            <w:pPr>
              <w:pStyle w:val="ListParagraph"/>
              <w:widowControl w:val="0"/>
              <w:numPr>
                <w:ilvl w:val="0"/>
                <w:numId w:val="10"/>
              </w:numPr>
              <w:suppressAutoHyphens/>
              <w:spacing w:line="264" w:lineRule="auto"/>
              <w:jc w:val="both"/>
              <w:rPr>
                <w:rFonts w:ascii="Times New Roman" w:hAnsi="Times New Roman"/>
                <w:sz w:val="24"/>
                <w:szCs w:val="24"/>
                <w:lang w:eastAsia="en-IN"/>
              </w:rPr>
            </w:pPr>
            <w:r w:rsidRPr="00961D6D">
              <w:rPr>
                <w:rFonts w:ascii="Times New Roman" w:hAnsi="Times New Roman"/>
                <w:sz w:val="24"/>
                <w:szCs w:val="24"/>
                <w:lang w:eastAsia="en-IN"/>
              </w:rPr>
              <w:t>Get an old scratched photo or damaged photo</w:t>
            </w:r>
          </w:p>
          <w:p w14:paraId="280B8D14" w14:textId="2CD1ADD4" w:rsidR="00961D6D" w:rsidRPr="00961D6D" w:rsidRDefault="00961D6D" w:rsidP="00961D6D">
            <w:pPr>
              <w:pStyle w:val="ListParagraph"/>
              <w:widowControl w:val="0"/>
              <w:numPr>
                <w:ilvl w:val="0"/>
                <w:numId w:val="10"/>
              </w:numPr>
              <w:suppressAutoHyphens/>
              <w:spacing w:line="264" w:lineRule="auto"/>
              <w:jc w:val="both"/>
              <w:rPr>
                <w:rFonts w:ascii="Times New Roman" w:hAnsi="Times New Roman"/>
                <w:sz w:val="24"/>
                <w:szCs w:val="24"/>
                <w:lang w:eastAsia="en-IN"/>
              </w:rPr>
            </w:pPr>
            <w:r w:rsidRPr="00961D6D">
              <w:rPr>
                <w:rFonts w:ascii="Times New Roman" w:hAnsi="Times New Roman"/>
                <w:sz w:val="24"/>
                <w:szCs w:val="24"/>
                <w:lang w:eastAsia="en-IN"/>
              </w:rPr>
              <w:t xml:space="preserve">Apply scratch removal logic or </w:t>
            </w:r>
            <w:r w:rsidR="00B27F10" w:rsidRPr="00961D6D">
              <w:rPr>
                <w:rFonts w:ascii="Times New Roman" w:hAnsi="Times New Roman"/>
                <w:sz w:val="24"/>
                <w:szCs w:val="24"/>
                <w:lang w:eastAsia="en-IN"/>
              </w:rPr>
              <w:t>color</w:t>
            </w:r>
            <w:r w:rsidRPr="00961D6D">
              <w:rPr>
                <w:rFonts w:ascii="Times New Roman" w:hAnsi="Times New Roman"/>
                <w:sz w:val="24"/>
                <w:szCs w:val="24"/>
                <w:lang w:eastAsia="en-IN"/>
              </w:rPr>
              <w:t xml:space="preserve"> restoration </w:t>
            </w:r>
          </w:p>
          <w:p w14:paraId="5E30031E" w14:textId="77777777" w:rsidR="00961D6D" w:rsidRPr="00961D6D" w:rsidRDefault="00961D6D" w:rsidP="00961D6D">
            <w:pPr>
              <w:pStyle w:val="ListParagraph"/>
              <w:widowControl w:val="0"/>
              <w:numPr>
                <w:ilvl w:val="0"/>
                <w:numId w:val="10"/>
              </w:numPr>
              <w:suppressAutoHyphens/>
              <w:spacing w:line="264" w:lineRule="auto"/>
              <w:jc w:val="both"/>
              <w:rPr>
                <w:rFonts w:ascii="Times New Roman" w:hAnsi="Times New Roman"/>
                <w:sz w:val="24"/>
                <w:szCs w:val="24"/>
                <w:lang w:eastAsia="en-IN"/>
              </w:rPr>
            </w:pPr>
            <w:r w:rsidRPr="00961D6D">
              <w:rPr>
                <w:rFonts w:ascii="Times New Roman" w:hAnsi="Times New Roman"/>
                <w:sz w:val="24"/>
                <w:szCs w:val="24"/>
                <w:lang w:eastAsia="en-IN"/>
              </w:rPr>
              <w:t xml:space="preserve">Take the second frame from the video </w:t>
            </w:r>
          </w:p>
          <w:p w14:paraId="72F48158" w14:textId="77777777" w:rsidR="00961D6D" w:rsidRPr="00961D6D" w:rsidRDefault="00961D6D" w:rsidP="00961D6D">
            <w:pPr>
              <w:pStyle w:val="ListParagraph"/>
              <w:widowControl w:val="0"/>
              <w:numPr>
                <w:ilvl w:val="0"/>
                <w:numId w:val="10"/>
              </w:numPr>
              <w:suppressAutoHyphens/>
              <w:spacing w:line="264" w:lineRule="auto"/>
              <w:jc w:val="both"/>
              <w:rPr>
                <w:rFonts w:ascii="Times New Roman" w:hAnsi="Times New Roman"/>
                <w:sz w:val="24"/>
                <w:szCs w:val="24"/>
                <w:lang w:eastAsia="en-IN"/>
              </w:rPr>
            </w:pPr>
            <w:r w:rsidRPr="00961D6D">
              <w:rPr>
                <w:rFonts w:ascii="Times New Roman" w:hAnsi="Times New Roman"/>
                <w:sz w:val="24"/>
                <w:szCs w:val="24"/>
                <w:lang w:eastAsia="en-IN"/>
              </w:rPr>
              <w:t xml:space="preserve">Apply ‘HSV’ histogram and recreate the image </w:t>
            </w:r>
          </w:p>
          <w:p w14:paraId="2912F8F1" w14:textId="77777777" w:rsidR="00961D6D" w:rsidRPr="00961D6D" w:rsidRDefault="00961D6D" w:rsidP="00961D6D">
            <w:pPr>
              <w:pStyle w:val="ListParagraph"/>
              <w:widowControl w:val="0"/>
              <w:numPr>
                <w:ilvl w:val="0"/>
                <w:numId w:val="10"/>
              </w:numPr>
              <w:suppressAutoHyphens/>
              <w:spacing w:line="264" w:lineRule="auto"/>
              <w:jc w:val="both"/>
              <w:rPr>
                <w:rFonts w:ascii="Times New Roman" w:hAnsi="Times New Roman"/>
                <w:sz w:val="24"/>
                <w:szCs w:val="24"/>
                <w:lang w:eastAsia="en-IN"/>
              </w:rPr>
            </w:pPr>
            <w:r w:rsidRPr="00961D6D">
              <w:rPr>
                <w:rFonts w:ascii="Times New Roman" w:hAnsi="Times New Roman"/>
                <w:sz w:val="24"/>
                <w:szCs w:val="24"/>
                <w:lang w:eastAsia="en-IN"/>
              </w:rPr>
              <w:t xml:space="preserve">Repeat all steps in MATLAB/Python </w:t>
            </w:r>
          </w:p>
          <w:p w14:paraId="6F57CA7F" w14:textId="31682EFC" w:rsidR="00563AA3" w:rsidRPr="00EE59A2" w:rsidRDefault="00563AA3" w:rsidP="00961D6D">
            <w:pPr>
              <w:pStyle w:val="ListParagraph"/>
              <w:widowControl w:val="0"/>
              <w:suppressAutoHyphens/>
              <w:spacing w:line="264" w:lineRule="auto"/>
              <w:jc w:val="both"/>
              <w:rPr>
                <w:rFonts w:ascii="Times New Roman" w:hAnsi="Times New Roman"/>
                <w:sz w:val="24"/>
                <w:szCs w:val="24"/>
                <w:lang w:eastAsia="en-IN"/>
              </w:rPr>
            </w:pPr>
          </w:p>
        </w:tc>
      </w:tr>
    </w:tbl>
    <w:p w14:paraId="00B50958" w14:textId="4251B1E1" w:rsidR="00EE59A2" w:rsidRDefault="00EE59A2" w:rsidP="007609F2">
      <w:pPr>
        <w:widowControl w:val="0"/>
        <w:suppressAutoHyphens/>
        <w:spacing w:after="0" w:line="264" w:lineRule="auto"/>
        <w:ind w:hanging="851"/>
        <w:jc w:val="both"/>
        <w:rPr>
          <w:rFonts w:ascii="Times New Roman" w:hAnsi="Times New Roman"/>
          <w:b/>
          <w:sz w:val="24"/>
          <w:szCs w:val="24"/>
        </w:rPr>
      </w:pPr>
    </w:p>
    <w:tbl>
      <w:tblPr>
        <w:tblStyle w:val="TableGrid"/>
        <w:tblW w:w="0" w:type="auto"/>
        <w:tblInd w:w="-176" w:type="dxa"/>
        <w:tblLook w:val="04A0" w:firstRow="1" w:lastRow="0" w:firstColumn="1" w:lastColumn="0" w:noHBand="0" w:noVBand="1"/>
      </w:tblPr>
      <w:tblGrid>
        <w:gridCol w:w="10876"/>
      </w:tblGrid>
      <w:tr w:rsidR="00EE59A2" w14:paraId="19055D8D" w14:textId="77777777" w:rsidTr="00A25C5E">
        <w:tc>
          <w:tcPr>
            <w:tcW w:w="9782" w:type="dxa"/>
          </w:tcPr>
          <w:p w14:paraId="558CE3A0" w14:textId="6B887A6B" w:rsidR="00EE59A2" w:rsidRPr="000D6381" w:rsidRDefault="00B41968" w:rsidP="003557C5">
            <w:pPr>
              <w:widowControl w:val="0"/>
              <w:suppressAutoHyphens/>
              <w:spacing w:line="264" w:lineRule="auto"/>
              <w:jc w:val="both"/>
              <w:rPr>
                <w:rFonts w:ascii="Times New Roman" w:hAnsi="Times New Roman"/>
                <w:b/>
                <w:sz w:val="36"/>
                <w:szCs w:val="36"/>
              </w:rPr>
            </w:pPr>
            <w:r w:rsidRPr="000D6381">
              <w:rPr>
                <w:rFonts w:ascii="Times New Roman" w:hAnsi="Times New Roman"/>
                <w:b/>
                <w:color w:val="BC202E"/>
                <w:sz w:val="36"/>
                <w:szCs w:val="36"/>
              </w:rPr>
              <w:t>Output</w:t>
            </w:r>
            <w:r w:rsidR="001907A7" w:rsidRPr="000D6381">
              <w:rPr>
                <w:rFonts w:ascii="Times New Roman" w:hAnsi="Times New Roman"/>
                <w:b/>
                <w:color w:val="BC202E"/>
                <w:sz w:val="36"/>
                <w:szCs w:val="36"/>
              </w:rPr>
              <w:t xml:space="preserve"> </w:t>
            </w:r>
          </w:p>
        </w:tc>
      </w:tr>
      <w:tr w:rsidR="00EE59A2" w14:paraId="78D458B0" w14:textId="77777777" w:rsidTr="00A25C5E">
        <w:tc>
          <w:tcPr>
            <w:tcW w:w="9782" w:type="dxa"/>
          </w:tcPr>
          <w:p w14:paraId="7F355D07" w14:textId="58236CBC" w:rsidR="007B1D70" w:rsidRPr="0079148D" w:rsidRDefault="007B1D70" w:rsidP="00BD0869">
            <w:pPr>
              <w:pStyle w:val="ListParagraph"/>
              <w:numPr>
                <w:ilvl w:val="0"/>
                <w:numId w:val="11"/>
              </w:numPr>
              <w:jc w:val="both"/>
              <w:rPr>
                <w:rFonts w:ascii="Times New Roman" w:hAnsi="Times New Roman"/>
                <w:iCs/>
                <w:sz w:val="24"/>
                <w:szCs w:val="24"/>
              </w:rPr>
            </w:pPr>
            <w:r w:rsidRPr="0079148D">
              <w:rPr>
                <w:rFonts w:ascii="Times New Roman" w:hAnsi="Times New Roman"/>
                <w:iCs/>
                <w:sz w:val="24"/>
                <w:szCs w:val="24"/>
              </w:rPr>
              <w:t>Upload picture screenshots for all MATLAB</w:t>
            </w:r>
          </w:p>
          <w:p w14:paraId="425E1D87" w14:textId="08807753" w:rsidR="007B1D70" w:rsidRDefault="007B1D70" w:rsidP="007B1D70">
            <w:pPr>
              <w:jc w:val="both"/>
              <w:rPr>
                <w:rFonts w:ascii="Times New Roman" w:hAnsi="Times New Roman"/>
                <w:iCs/>
                <w:sz w:val="24"/>
                <w:szCs w:val="24"/>
              </w:rPr>
            </w:pPr>
          </w:p>
          <w:p w14:paraId="436E4E38" w14:textId="79BB947B" w:rsidR="007B1D70" w:rsidRDefault="007B1D70" w:rsidP="007B1D70">
            <w:pPr>
              <w:jc w:val="both"/>
              <w:rPr>
                <w:rFonts w:ascii="Times New Roman" w:hAnsi="Times New Roman"/>
                <w:iCs/>
                <w:sz w:val="24"/>
                <w:szCs w:val="24"/>
              </w:rPr>
            </w:pPr>
          </w:p>
          <w:p w14:paraId="2C3C203B" w14:textId="19AD407E" w:rsidR="007B1D70" w:rsidRDefault="007B1D70" w:rsidP="007B1D70">
            <w:pPr>
              <w:jc w:val="both"/>
              <w:rPr>
                <w:rFonts w:ascii="Times New Roman" w:hAnsi="Times New Roman"/>
                <w:iCs/>
                <w:sz w:val="24"/>
                <w:szCs w:val="24"/>
              </w:rPr>
            </w:pPr>
          </w:p>
          <w:p w14:paraId="3DDF20DD" w14:textId="77777777" w:rsidR="00D035C9" w:rsidRPr="00D035C9" w:rsidRDefault="00D035C9" w:rsidP="00D035C9">
            <w:pPr>
              <w:rPr>
                <w:rFonts w:ascii="Consolas" w:eastAsia="Times New Roman" w:hAnsi="Consolas" w:cs="Times New Roman"/>
                <w:sz w:val="20"/>
                <w:szCs w:val="20"/>
                <w:lang w:val="en-IN" w:eastAsia="en-IN"/>
              </w:rPr>
            </w:pPr>
            <w:r w:rsidRPr="00D035C9">
              <w:rPr>
                <w:rFonts w:ascii="Consolas" w:eastAsia="Times New Roman" w:hAnsi="Consolas" w:cs="Times New Roman"/>
                <w:sz w:val="20"/>
                <w:szCs w:val="20"/>
                <w:lang w:val="en-IN" w:eastAsia="en-IN"/>
              </w:rPr>
              <w:t xml:space="preserve">clear </w:t>
            </w:r>
            <w:r w:rsidRPr="00D035C9">
              <w:rPr>
                <w:rFonts w:ascii="Consolas" w:eastAsia="Times New Roman" w:hAnsi="Consolas" w:cs="Times New Roman"/>
                <w:color w:val="A709F5"/>
                <w:sz w:val="20"/>
                <w:szCs w:val="20"/>
                <w:lang w:val="en-IN" w:eastAsia="en-IN"/>
              </w:rPr>
              <w:t>all</w:t>
            </w:r>
            <w:r w:rsidRPr="00D035C9">
              <w:rPr>
                <w:rFonts w:ascii="Consolas" w:eastAsia="Times New Roman" w:hAnsi="Consolas" w:cs="Times New Roman"/>
                <w:sz w:val="20"/>
                <w:szCs w:val="20"/>
                <w:lang w:val="en-IN" w:eastAsia="en-IN"/>
              </w:rPr>
              <w:t>;</w:t>
            </w:r>
          </w:p>
          <w:p w14:paraId="33FC8924" w14:textId="77777777" w:rsidR="00D035C9" w:rsidRPr="00D035C9" w:rsidRDefault="00D035C9" w:rsidP="00D035C9">
            <w:pPr>
              <w:rPr>
                <w:rFonts w:ascii="Consolas" w:eastAsia="Times New Roman" w:hAnsi="Consolas" w:cs="Times New Roman"/>
                <w:sz w:val="20"/>
                <w:szCs w:val="20"/>
                <w:lang w:val="en-IN" w:eastAsia="en-IN"/>
              </w:rPr>
            </w:pPr>
            <w:r w:rsidRPr="00D035C9">
              <w:rPr>
                <w:rFonts w:ascii="Consolas" w:eastAsia="Times New Roman" w:hAnsi="Consolas" w:cs="Times New Roman"/>
                <w:sz w:val="20"/>
                <w:szCs w:val="20"/>
                <w:lang w:val="en-IN" w:eastAsia="en-IN"/>
              </w:rPr>
              <w:t xml:space="preserve">close </w:t>
            </w:r>
            <w:r w:rsidRPr="00D035C9">
              <w:rPr>
                <w:rFonts w:ascii="Consolas" w:eastAsia="Times New Roman" w:hAnsi="Consolas" w:cs="Times New Roman"/>
                <w:color w:val="A709F5"/>
                <w:sz w:val="20"/>
                <w:szCs w:val="20"/>
                <w:lang w:val="en-IN" w:eastAsia="en-IN"/>
              </w:rPr>
              <w:t>all</w:t>
            </w:r>
            <w:r w:rsidRPr="00D035C9">
              <w:rPr>
                <w:rFonts w:ascii="Consolas" w:eastAsia="Times New Roman" w:hAnsi="Consolas" w:cs="Times New Roman"/>
                <w:sz w:val="20"/>
                <w:szCs w:val="20"/>
                <w:lang w:val="en-IN" w:eastAsia="en-IN"/>
              </w:rPr>
              <w:t>;</w:t>
            </w:r>
          </w:p>
          <w:p w14:paraId="7A25EF29" w14:textId="77777777" w:rsidR="00D035C9" w:rsidRPr="00D035C9" w:rsidRDefault="00D035C9" w:rsidP="00D035C9">
            <w:pPr>
              <w:rPr>
                <w:rFonts w:ascii="Consolas" w:eastAsia="Times New Roman" w:hAnsi="Consolas" w:cs="Times New Roman"/>
                <w:sz w:val="20"/>
                <w:szCs w:val="20"/>
                <w:lang w:val="en-IN" w:eastAsia="en-IN"/>
              </w:rPr>
            </w:pPr>
            <w:proofErr w:type="spellStart"/>
            <w:r w:rsidRPr="00D035C9">
              <w:rPr>
                <w:rFonts w:ascii="Consolas" w:eastAsia="Times New Roman" w:hAnsi="Consolas" w:cs="Times New Roman"/>
                <w:sz w:val="20"/>
                <w:szCs w:val="20"/>
                <w:lang w:val="en-IN" w:eastAsia="en-IN"/>
              </w:rPr>
              <w:t>clc</w:t>
            </w:r>
            <w:proofErr w:type="spellEnd"/>
            <w:r w:rsidRPr="00D035C9">
              <w:rPr>
                <w:rFonts w:ascii="Consolas" w:eastAsia="Times New Roman" w:hAnsi="Consolas" w:cs="Times New Roman"/>
                <w:sz w:val="20"/>
                <w:szCs w:val="20"/>
                <w:lang w:val="en-IN" w:eastAsia="en-IN"/>
              </w:rPr>
              <w:t>;</w:t>
            </w:r>
          </w:p>
          <w:p w14:paraId="1C54E3DE" w14:textId="77777777" w:rsidR="00D035C9" w:rsidRPr="00D035C9" w:rsidRDefault="00D035C9" w:rsidP="00D035C9">
            <w:pPr>
              <w:rPr>
                <w:rFonts w:ascii="Consolas" w:eastAsia="Times New Roman" w:hAnsi="Consolas" w:cs="Times New Roman"/>
                <w:sz w:val="20"/>
                <w:szCs w:val="20"/>
                <w:lang w:val="en-IN" w:eastAsia="en-IN"/>
              </w:rPr>
            </w:pPr>
          </w:p>
          <w:p w14:paraId="7FB68BBE" w14:textId="23624162" w:rsidR="00D035C9" w:rsidRPr="00D035C9" w:rsidRDefault="00D035C9" w:rsidP="00D035C9">
            <w:pPr>
              <w:rPr>
                <w:rFonts w:ascii="Consolas" w:eastAsia="Times New Roman" w:hAnsi="Consolas" w:cs="Times New Roman"/>
                <w:sz w:val="20"/>
                <w:szCs w:val="20"/>
                <w:lang w:val="en-IN" w:eastAsia="en-IN"/>
              </w:rPr>
            </w:pPr>
            <w:r w:rsidRPr="00D035C9">
              <w:rPr>
                <w:rFonts w:ascii="Consolas" w:eastAsia="Times New Roman" w:hAnsi="Consolas" w:cs="Times New Roman"/>
                <w:sz w:val="20"/>
                <w:szCs w:val="20"/>
                <w:lang w:val="en-IN" w:eastAsia="en-IN"/>
              </w:rPr>
              <w:t xml:space="preserve">selfie = </w:t>
            </w:r>
            <w:proofErr w:type="spellStart"/>
            <w:r w:rsidRPr="00D035C9">
              <w:rPr>
                <w:rFonts w:ascii="Consolas" w:eastAsia="Times New Roman" w:hAnsi="Consolas" w:cs="Times New Roman"/>
                <w:sz w:val="20"/>
                <w:szCs w:val="20"/>
                <w:lang w:val="en-IN" w:eastAsia="en-IN"/>
              </w:rPr>
              <w:t>imread</w:t>
            </w:r>
            <w:proofErr w:type="spellEnd"/>
            <w:r w:rsidRPr="00D035C9">
              <w:rPr>
                <w:rFonts w:ascii="Consolas" w:eastAsia="Times New Roman" w:hAnsi="Consolas" w:cs="Times New Roman"/>
                <w:sz w:val="20"/>
                <w:szCs w:val="20"/>
                <w:lang w:val="en-IN" w:eastAsia="en-IN"/>
              </w:rPr>
              <w:t>(</w:t>
            </w:r>
            <w:r w:rsidRPr="00D035C9">
              <w:rPr>
                <w:rFonts w:ascii="Consolas" w:eastAsia="Times New Roman" w:hAnsi="Consolas" w:cs="Times New Roman"/>
                <w:color w:val="A709F5"/>
                <w:sz w:val="20"/>
                <w:szCs w:val="20"/>
                <w:lang w:val="en-IN" w:eastAsia="en-IN"/>
              </w:rPr>
              <w:t>'</w:t>
            </w:r>
            <w:r w:rsidR="00F97CF3">
              <w:rPr>
                <w:rFonts w:ascii="Consolas" w:eastAsia="Times New Roman" w:hAnsi="Consolas" w:cs="Times New Roman"/>
                <w:color w:val="A709F5"/>
                <w:sz w:val="20"/>
                <w:szCs w:val="20"/>
                <w:lang w:val="en-IN" w:eastAsia="en-IN"/>
              </w:rPr>
              <w:t>i</w:t>
            </w:r>
            <w:r w:rsidRPr="00D035C9">
              <w:rPr>
                <w:rFonts w:ascii="Consolas" w:eastAsia="Times New Roman" w:hAnsi="Consolas" w:cs="Times New Roman"/>
                <w:color w:val="A709F5"/>
                <w:sz w:val="20"/>
                <w:szCs w:val="20"/>
                <w:lang w:val="en-IN" w:eastAsia="en-IN"/>
              </w:rPr>
              <w:t>m</w:t>
            </w:r>
            <w:r w:rsidR="00F97CF3">
              <w:rPr>
                <w:rFonts w:ascii="Consolas" w:eastAsia="Times New Roman" w:hAnsi="Consolas" w:cs="Times New Roman"/>
                <w:color w:val="A709F5"/>
                <w:sz w:val="20"/>
                <w:szCs w:val="20"/>
                <w:lang w:val="en-IN" w:eastAsia="en-IN"/>
              </w:rPr>
              <w:t>g</w:t>
            </w:r>
            <w:r w:rsidRPr="00D035C9">
              <w:rPr>
                <w:rFonts w:ascii="Consolas" w:eastAsia="Times New Roman" w:hAnsi="Consolas" w:cs="Times New Roman"/>
                <w:color w:val="A709F5"/>
                <w:sz w:val="20"/>
                <w:szCs w:val="20"/>
                <w:lang w:val="en-IN" w:eastAsia="en-IN"/>
              </w:rPr>
              <w:t>.jpg'</w:t>
            </w:r>
            <w:r w:rsidRPr="00D035C9">
              <w:rPr>
                <w:rFonts w:ascii="Consolas" w:eastAsia="Times New Roman" w:hAnsi="Consolas" w:cs="Times New Roman"/>
                <w:sz w:val="20"/>
                <w:szCs w:val="20"/>
                <w:lang w:val="en-IN" w:eastAsia="en-IN"/>
              </w:rPr>
              <w:t>);</w:t>
            </w:r>
          </w:p>
          <w:p w14:paraId="191BFEE6" w14:textId="77777777" w:rsidR="00D035C9" w:rsidRPr="00D035C9" w:rsidRDefault="00D035C9" w:rsidP="00D035C9">
            <w:pPr>
              <w:rPr>
                <w:rFonts w:ascii="Consolas" w:eastAsia="Times New Roman" w:hAnsi="Consolas" w:cs="Times New Roman"/>
                <w:sz w:val="20"/>
                <w:szCs w:val="20"/>
                <w:lang w:val="en-IN" w:eastAsia="en-IN"/>
              </w:rPr>
            </w:pPr>
            <w:proofErr w:type="spellStart"/>
            <w:r w:rsidRPr="00D035C9">
              <w:rPr>
                <w:rFonts w:ascii="Consolas" w:eastAsia="Times New Roman" w:hAnsi="Consolas" w:cs="Times New Roman"/>
                <w:sz w:val="20"/>
                <w:szCs w:val="20"/>
                <w:lang w:val="en-IN" w:eastAsia="en-IN"/>
              </w:rPr>
              <w:lastRenderedPageBreak/>
              <w:t>graySelfie</w:t>
            </w:r>
            <w:proofErr w:type="spellEnd"/>
            <w:r w:rsidRPr="00D035C9">
              <w:rPr>
                <w:rFonts w:ascii="Consolas" w:eastAsia="Times New Roman" w:hAnsi="Consolas" w:cs="Times New Roman"/>
                <w:sz w:val="20"/>
                <w:szCs w:val="20"/>
                <w:lang w:val="en-IN" w:eastAsia="en-IN"/>
              </w:rPr>
              <w:t xml:space="preserve"> = rgb2gray(selfie);</w:t>
            </w:r>
          </w:p>
          <w:p w14:paraId="620E6F3B" w14:textId="77777777" w:rsidR="00D035C9" w:rsidRPr="00D035C9" w:rsidRDefault="00D035C9" w:rsidP="00D035C9">
            <w:pPr>
              <w:rPr>
                <w:rFonts w:ascii="Consolas" w:eastAsia="Times New Roman" w:hAnsi="Consolas" w:cs="Times New Roman"/>
                <w:sz w:val="20"/>
                <w:szCs w:val="20"/>
                <w:lang w:val="en-IN" w:eastAsia="en-IN"/>
              </w:rPr>
            </w:pPr>
            <w:r w:rsidRPr="00D035C9">
              <w:rPr>
                <w:rFonts w:ascii="Consolas" w:eastAsia="Times New Roman" w:hAnsi="Consolas" w:cs="Times New Roman"/>
                <w:sz w:val="20"/>
                <w:szCs w:val="20"/>
                <w:lang w:val="en-IN" w:eastAsia="en-IN"/>
              </w:rPr>
              <w:t>[</w:t>
            </w:r>
            <w:proofErr w:type="spellStart"/>
            <w:r w:rsidRPr="00D035C9">
              <w:rPr>
                <w:rFonts w:ascii="Consolas" w:eastAsia="Times New Roman" w:hAnsi="Consolas" w:cs="Times New Roman"/>
                <w:sz w:val="20"/>
                <w:szCs w:val="20"/>
                <w:lang w:val="en-IN" w:eastAsia="en-IN"/>
              </w:rPr>
              <w:t>r,c</w:t>
            </w:r>
            <w:proofErr w:type="spellEnd"/>
            <w:r w:rsidRPr="00D035C9">
              <w:rPr>
                <w:rFonts w:ascii="Consolas" w:eastAsia="Times New Roman" w:hAnsi="Consolas" w:cs="Times New Roman"/>
                <w:sz w:val="20"/>
                <w:szCs w:val="20"/>
                <w:lang w:val="en-IN" w:eastAsia="en-IN"/>
              </w:rPr>
              <w:t>] = size(</w:t>
            </w:r>
            <w:proofErr w:type="spellStart"/>
            <w:r w:rsidRPr="00D035C9">
              <w:rPr>
                <w:rFonts w:ascii="Consolas" w:eastAsia="Times New Roman" w:hAnsi="Consolas" w:cs="Times New Roman"/>
                <w:sz w:val="20"/>
                <w:szCs w:val="20"/>
                <w:lang w:val="en-IN" w:eastAsia="en-IN"/>
              </w:rPr>
              <w:t>graySelfie</w:t>
            </w:r>
            <w:proofErr w:type="spellEnd"/>
            <w:r w:rsidRPr="00D035C9">
              <w:rPr>
                <w:rFonts w:ascii="Consolas" w:eastAsia="Times New Roman" w:hAnsi="Consolas" w:cs="Times New Roman"/>
                <w:sz w:val="20"/>
                <w:szCs w:val="20"/>
                <w:lang w:val="en-IN" w:eastAsia="en-IN"/>
              </w:rPr>
              <w:t>);</w:t>
            </w:r>
          </w:p>
          <w:p w14:paraId="5ECE14AE" w14:textId="77777777" w:rsidR="00D035C9" w:rsidRPr="00D035C9" w:rsidRDefault="00D035C9" w:rsidP="00D035C9">
            <w:pPr>
              <w:rPr>
                <w:rFonts w:ascii="Consolas" w:eastAsia="Times New Roman" w:hAnsi="Consolas" w:cs="Times New Roman"/>
                <w:sz w:val="20"/>
                <w:szCs w:val="20"/>
                <w:lang w:val="en-IN" w:eastAsia="en-IN"/>
              </w:rPr>
            </w:pPr>
          </w:p>
          <w:p w14:paraId="22FC46C8" w14:textId="77777777" w:rsidR="00D035C9" w:rsidRPr="00D035C9" w:rsidRDefault="00D035C9" w:rsidP="00D035C9">
            <w:pPr>
              <w:rPr>
                <w:rFonts w:ascii="Consolas" w:eastAsia="Times New Roman" w:hAnsi="Consolas" w:cs="Times New Roman"/>
                <w:sz w:val="20"/>
                <w:szCs w:val="20"/>
                <w:lang w:val="en-IN" w:eastAsia="en-IN"/>
              </w:rPr>
            </w:pPr>
            <w:r w:rsidRPr="00D035C9">
              <w:rPr>
                <w:rFonts w:ascii="Consolas" w:eastAsia="Times New Roman" w:hAnsi="Consolas" w:cs="Times New Roman"/>
                <w:sz w:val="20"/>
                <w:szCs w:val="20"/>
                <w:lang w:val="en-IN" w:eastAsia="en-IN"/>
              </w:rPr>
              <w:t>figure;</w:t>
            </w:r>
          </w:p>
          <w:p w14:paraId="43342BE4" w14:textId="77777777" w:rsidR="00D035C9" w:rsidRPr="00D035C9" w:rsidRDefault="00D035C9" w:rsidP="00D035C9">
            <w:pPr>
              <w:rPr>
                <w:rFonts w:ascii="Consolas" w:eastAsia="Times New Roman" w:hAnsi="Consolas" w:cs="Times New Roman"/>
                <w:sz w:val="20"/>
                <w:szCs w:val="20"/>
                <w:lang w:val="en-IN" w:eastAsia="en-IN"/>
              </w:rPr>
            </w:pPr>
            <w:proofErr w:type="spellStart"/>
            <w:r w:rsidRPr="00D035C9">
              <w:rPr>
                <w:rFonts w:ascii="Consolas" w:eastAsia="Times New Roman" w:hAnsi="Consolas" w:cs="Times New Roman"/>
                <w:sz w:val="20"/>
                <w:szCs w:val="20"/>
                <w:lang w:val="en-IN" w:eastAsia="en-IN"/>
              </w:rPr>
              <w:t>imshow</w:t>
            </w:r>
            <w:proofErr w:type="spellEnd"/>
            <w:r w:rsidRPr="00D035C9">
              <w:rPr>
                <w:rFonts w:ascii="Consolas" w:eastAsia="Times New Roman" w:hAnsi="Consolas" w:cs="Times New Roman"/>
                <w:sz w:val="20"/>
                <w:szCs w:val="20"/>
                <w:lang w:val="en-IN" w:eastAsia="en-IN"/>
              </w:rPr>
              <w:t>(</w:t>
            </w:r>
            <w:proofErr w:type="spellStart"/>
            <w:r w:rsidRPr="00D035C9">
              <w:rPr>
                <w:rFonts w:ascii="Consolas" w:eastAsia="Times New Roman" w:hAnsi="Consolas" w:cs="Times New Roman"/>
                <w:sz w:val="20"/>
                <w:szCs w:val="20"/>
                <w:lang w:val="en-IN" w:eastAsia="en-IN"/>
              </w:rPr>
              <w:t>graySelfie</w:t>
            </w:r>
            <w:proofErr w:type="spellEnd"/>
            <w:r w:rsidRPr="00D035C9">
              <w:rPr>
                <w:rFonts w:ascii="Consolas" w:eastAsia="Times New Roman" w:hAnsi="Consolas" w:cs="Times New Roman"/>
                <w:sz w:val="20"/>
                <w:szCs w:val="20"/>
                <w:lang w:val="en-IN" w:eastAsia="en-IN"/>
              </w:rPr>
              <w:t>);</w:t>
            </w:r>
          </w:p>
          <w:p w14:paraId="43849D60" w14:textId="77777777" w:rsidR="00D035C9" w:rsidRPr="00D035C9" w:rsidRDefault="00D035C9" w:rsidP="00D035C9">
            <w:pPr>
              <w:rPr>
                <w:rFonts w:ascii="Consolas" w:eastAsia="Times New Roman" w:hAnsi="Consolas" w:cs="Times New Roman"/>
                <w:sz w:val="20"/>
                <w:szCs w:val="20"/>
                <w:lang w:val="en-IN" w:eastAsia="en-IN"/>
              </w:rPr>
            </w:pPr>
            <w:r w:rsidRPr="00D035C9">
              <w:rPr>
                <w:rFonts w:ascii="Consolas" w:eastAsia="Times New Roman" w:hAnsi="Consolas" w:cs="Times New Roman"/>
                <w:sz w:val="20"/>
                <w:szCs w:val="20"/>
                <w:lang w:val="en-IN" w:eastAsia="en-IN"/>
              </w:rPr>
              <w:t>title(</w:t>
            </w:r>
            <w:r w:rsidRPr="00D035C9">
              <w:rPr>
                <w:rFonts w:ascii="Consolas" w:eastAsia="Times New Roman" w:hAnsi="Consolas" w:cs="Times New Roman"/>
                <w:color w:val="A709F5"/>
                <w:sz w:val="20"/>
                <w:szCs w:val="20"/>
                <w:lang w:val="en-IN" w:eastAsia="en-IN"/>
              </w:rPr>
              <w:t>'</w:t>
            </w:r>
            <w:proofErr w:type="spellStart"/>
            <w:r w:rsidRPr="00D035C9">
              <w:rPr>
                <w:rFonts w:ascii="Consolas" w:eastAsia="Times New Roman" w:hAnsi="Consolas" w:cs="Times New Roman"/>
                <w:color w:val="A709F5"/>
                <w:sz w:val="20"/>
                <w:szCs w:val="20"/>
                <w:lang w:val="en-IN" w:eastAsia="en-IN"/>
              </w:rPr>
              <w:t>gray</w:t>
            </w:r>
            <w:proofErr w:type="spellEnd"/>
            <w:r w:rsidRPr="00D035C9">
              <w:rPr>
                <w:rFonts w:ascii="Consolas" w:eastAsia="Times New Roman" w:hAnsi="Consolas" w:cs="Times New Roman"/>
                <w:color w:val="A709F5"/>
                <w:sz w:val="20"/>
                <w:szCs w:val="20"/>
                <w:lang w:val="en-IN" w:eastAsia="en-IN"/>
              </w:rPr>
              <w:t xml:space="preserve"> Selfie'</w:t>
            </w:r>
            <w:r w:rsidRPr="00D035C9">
              <w:rPr>
                <w:rFonts w:ascii="Consolas" w:eastAsia="Times New Roman" w:hAnsi="Consolas" w:cs="Times New Roman"/>
                <w:sz w:val="20"/>
                <w:szCs w:val="20"/>
                <w:lang w:val="en-IN" w:eastAsia="en-IN"/>
              </w:rPr>
              <w:t>);</w:t>
            </w:r>
          </w:p>
          <w:p w14:paraId="519633A8" w14:textId="77777777" w:rsidR="00D035C9" w:rsidRPr="00D035C9" w:rsidRDefault="00D035C9" w:rsidP="00D035C9">
            <w:pPr>
              <w:rPr>
                <w:rFonts w:ascii="Consolas" w:eastAsia="Times New Roman" w:hAnsi="Consolas" w:cs="Times New Roman"/>
                <w:sz w:val="20"/>
                <w:szCs w:val="20"/>
                <w:lang w:val="en-IN" w:eastAsia="en-IN"/>
              </w:rPr>
            </w:pPr>
          </w:p>
          <w:p w14:paraId="0A488E53" w14:textId="77777777" w:rsidR="00D035C9" w:rsidRPr="00D035C9" w:rsidRDefault="00D035C9" w:rsidP="00D035C9">
            <w:pPr>
              <w:rPr>
                <w:rFonts w:ascii="Consolas" w:eastAsia="Times New Roman" w:hAnsi="Consolas" w:cs="Times New Roman"/>
                <w:sz w:val="20"/>
                <w:szCs w:val="20"/>
                <w:lang w:val="en-IN" w:eastAsia="en-IN"/>
              </w:rPr>
            </w:pPr>
            <w:r w:rsidRPr="00D035C9">
              <w:rPr>
                <w:rFonts w:ascii="Consolas" w:eastAsia="Times New Roman" w:hAnsi="Consolas" w:cs="Times New Roman"/>
                <w:sz w:val="20"/>
                <w:szCs w:val="20"/>
                <w:lang w:val="en-IN" w:eastAsia="en-IN"/>
              </w:rPr>
              <w:t>figure;</w:t>
            </w:r>
          </w:p>
          <w:p w14:paraId="1C88B4E9" w14:textId="77777777" w:rsidR="00D035C9" w:rsidRPr="00D035C9" w:rsidRDefault="00D035C9" w:rsidP="00D035C9">
            <w:pPr>
              <w:rPr>
                <w:rFonts w:ascii="Consolas" w:eastAsia="Times New Roman" w:hAnsi="Consolas" w:cs="Times New Roman"/>
                <w:sz w:val="20"/>
                <w:szCs w:val="20"/>
                <w:lang w:val="en-IN" w:eastAsia="en-IN"/>
              </w:rPr>
            </w:pPr>
            <w:proofErr w:type="spellStart"/>
            <w:r w:rsidRPr="00D035C9">
              <w:rPr>
                <w:rFonts w:ascii="Consolas" w:eastAsia="Times New Roman" w:hAnsi="Consolas" w:cs="Times New Roman"/>
                <w:sz w:val="20"/>
                <w:szCs w:val="20"/>
                <w:lang w:val="en-IN" w:eastAsia="en-IN"/>
              </w:rPr>
              <w:t>imhist</w:t>
            </w:r>
            <w:proofErr w:type="spellEnd"/>
            <w:r w:rsidRPr="00D035C9">
              <w:rPr>
                <w:rFonts w:ascii="Consolas" w:eastAsia="Times New Roman" w:hAnsi="Consolas" w:cs="Times New Roman"/>
                <w:sz w:val="20"/>
                <w:szCs w:val="20"/>
                <w:lang w:val="en-IN" w:eastAsia="en-IN"/>
              </w:rPr>
              <w:t>(</w:t>
            </w:r>
            <w:proofErr w:type="spellStart"/>
            <w:r w:rsidRPr="00D035C9">
              <w:rPr>
                <w:rFonts w:ascii="Consolas" w:eastAsia="Times New Roman" w:hAnsi="Consolas" w:cs="Times New Roman"/>
                <w:sz w:val="20"/>
                <w:szCs w:val="20"/>
                <w:lang w:val="en-IN" w:eastAsia="en-IN"/>
              </w:rPr>
              <w:t>graySelfie</w:t>
            </w:r>
            <w:proofErr w:type="spellEnd"/>
            <w:r w:rsidRPr="00D035C9">
              <w:rPr>
                <w:rFonts w:ascii="Consolas" w:eastAsia="Times New Roman" w:hAnsi="Consolas" w:cs="Times New Roman"/>
                <w:sz w:val="20"/>
                <w:szCs w:val="20"/>
                <w:lang w:val="en-IN" w:eastAsia="en-IN"/>
              </w:rPr>
              <w:t>, 50);</w:t>
            </w:r>
          </w:p>
          <w:p w14:paraId="43910F4F" w14:textId="77777777" w:rsidR="00D035C9" w:rsidRPr="00D035C9" w:rsidRDefault="00D035C9" w:rsidP="00D035C9">
            <w:pPr>
              <w:rPr>
                <w:rFonts w:ascii="Consolas" w:eastAsia="Times New Roman" w:hAnsi="Consolas" w:cs="Times New Roman"/>
                <w:sz w:val="20"/>
                <w:szCs w:val="20"/>
                <w:lang w:val="en-IN" w:eastAsia="en-IN"/>
              </w:rPr>
            </w:pPr>
            <w:r w:rsidRPr="00D035C9">
              <w:rPr>
                <w:rFonts w:ascii="Consolas" w:eastAsia="Times New Roman" w:hAnsi="Consolas" w:cs="Times New Roman"/>
                <w:sz w:val="20"/>
                <w:szCs w:val="20"/>
                <w:lang w:val="en-IN" w:eastAsia="en-IN"/>
              </w:rPr>
              <w:t>title(</w:t>
            </w:r>
            <w:r w:rsidRPr="00D035C9">
              <w:rPr>
                <w:rFonts w:ascii="Consolas" w:eastAsia="Times New Roman" w:hAnsi="Consolas" w:cs="Times New Roman"/>
                <w:color w:val="A709F5"/>
                <w:sz w:val="20"/>
                <w:szCs w:val="20"/>
                <w:lang w:val="en-IN" w:eastAsia="en-IN"/>
              </w:rPr>
              <w:t xml:space="preserve">'Histogram of </w:t>
            </w:r>
            <w:proofErr w:type="spellStart"/>
            <w:r w:rsidRPr="00D035C9">
              <w:rPr>
                <w:rFonts w:ascii="Consolas" w:eastAsia="Times New Roman" w:hAnsi="Consolas" w:cs="Times New Roman"/>
                <w:color w:val="A709F5"/>
                <w:sz w:val="20"/>
                <w:szCs w:val="20"/>
                <w:lang w:val="en-IN" w:eastAsia="en-IN"/>
              </w:rPr>
              <w:t>gray</w:t>
            </w:r>
            <w:proofErr w:type="spellEnd"/>
            <w:r w:rsidRPr="00D035C9">
              <w:rPr>
                <w:rFonts w:ascii="Consolas" w:eastAsia="Times New Roman" w:hAnsi="Consolas" w:cs="Times New Roman"/>
                <w:color w:val="A709F5"/>
                <w:sz w:val="20"/>
                <w:szCs w:val="20"/>
                <w:lang w:val="en-IN" w:eastAsia="en-IN"/>
              </w:rPr>
              <w:t xml:space="preserve"> Selfie'</w:t>
            </w:r>
            <w:r w:rsidRPr="00D035C9">
              <w:rPr>
                <w:rFonts w:ascii="Consolas" w:eastAsia="Times New Roman" w:hAnsi="Consolas" w:cs="Times New Roman"/>
                <w:sz w:val="20"/>
                <w:szCs w:val="20"/>
                <w:lang w:val="en-IN" w:eastAsia="en-IN"/>
              </w:rPr>
              <w:t>);</w:t>
            </w:r>
          </w:p>
          <w:p w14:paraId="2F051A2C" w14:textId="77777777" w:rsidR="00D035C9" w:rsidRPr="00D035C9" w:rsidRDefault="00D035C9" w:rsidP="00D035C9">
            <w:pPr>
              <w:rPr>
                <w:rFonts w:ascii="Consolas" w:eastAsia="Times New Roman" w:hAnsi="Consolas" w:cs="Times New Roman"/>
                <w:sz w:val="20"/>
                <w:szCs w:val="20"/>
                <w:lang w:val="en-IN" w:eastAsia="en-IN"/>
              </w:rPr>
            </w:pPr>
            <w:r w:rsidRPr="00D035C9">
              <w:rPr>
                <w:rFonts w:ascii="Consolas" w:eastAsia="Times New Roman" w:hAnsi="Consolas" w:cs="Times New Roman"/>
                <w:color w:val="008013"/>
                <w:sz w:val="20"/>
                <w:szCs w:val="20"/>
                <w:lang w:val="en-IN" w:eastAsia="en-IN"/>
              </w:rPr>
              <w:t>% we can observe maximum pixels are in range 180 to 220</w:t>
            </w:r>
          </w:p>
          <w:p w14:paraId="71C9E6F8" w14:textId="77777777" w:rsidR="00D035C9" w:rsidRPr="00D035C9" w:rsidRDefault="00D035C9" w:rsidP="00D035C9">
            <w:pPr>
              <w:rPr>
                <w:rFonts w:ascii="Consolas" w:eastAsia="Times New Roman" w:hAnsi="Consolas" w:cs="Times New Roman"/>
                <w:sz w:val="20"/>
                <w:szCs w:val="20"/>
                <w:lang w:val="en-IN" w:eastAsia="en-IN"/>
              </w:rPr>
            </w:pPr>
            <w:r w:rsidRPr="00D035C9">
              <w:rPr>
                <w:rFonts w:ascii="Consolas" w:eastAsia="Times New Roman" w:hAnsi="Consolas" w:cs="Times New Roman"/>
                <w:color w:val="008013"/>
                <w:sz w:val="20"/>
                <w:szCs w:val="20"/>
                <w:lang w:val="en-IN" w:eastAsia="en-IN"/>
              </w:rPr>
              <w:t>% max value seems to be around 200</w:t>
            </w:r>
          </w:p>
          <w:p w14:paraId="69AEA1E4" w14:textId="77777777" w:rsidR="00D035C9" w:rsidRPr="00D035C9" w:rsidRDefault="00D035C9" w:rsidP="00D035C9">
            <w:pPr>
              <w:rPr>
                <w:rFonts w:ascii="Consolas" w:eastAsia="Times New Roman" w:hAnsi="Consolas" w:cs="Times New Roman"/>
                <w:sz w:val="20"/>
                <w:szCs w:val="20"/>
                <w:lang w:val="en-IN" w:eastAsia="en-IN"/>
              </w:rPr>
            </w:pPr>
          </w:p>
          <w:p w14:paraId="6B8593F3" w14:textId="77777777" w:rsidR="00D035C9" w:rsidRPr="00D035C9" w:rsidRDefault="00D035C9" w:rsidP="00D035C9">
            <w:pPr>
              <w:rPr>
                <w:rFonts w:ascii="Consolas" w:eastAsia="Times New Roman" w:hAnsi="Consolas" w:cs="Times New Roman"/>
                <w:sz w:val="20"/>
                <w:szCs w:val="20"/>
                <w:lang w:val="en-IN" w:eastAsia="en-IN"/>
              </w:rPr>
            </w:pPr>
            <w:r w:rsidRPr="00D035C9">
              <w:rPr>
                <w:rFonts w:ascii="Consolas" w:eastAsia="Times New Roman" w:hAnsi="Consolas" w:cs="Times New Roman"/>
                <w:sz w:val="20"/>
                <w:szCs w:val="20"/>
                <w:lang w:val="en-IN" w:eastAsia="en-IN"/>
              </w:rPr>
              <w:t>blank = zeros(</w:t>
            </w:r>
            <w:proofErr w:type="spellStart"/>
            <w:r w:rsidRPr="00D035C9">
              <w:rPr>
                <w:rFonts w:ascii="Consolas" w:eastAsia="Times New Roman" w:hAnsi="Consolas" w:cs="Times New Roman"/>
                <w:sz w:val="20"/>
                <w:szCs w:val="20"/>
                <w:lang w:val="en-IN" w:eastAsia="en-IN"/>
              </w:rPr>
              <w:t>r,c</w:t>
            </w:r>
            <w:proofErr w:type="spellEnd"/>
            <w:r w:rsidRPr="00D035C9">
              <w:rPr>
                <w:rFonts w:ascii="Consolas" w:eastAsia="Times New Roman" w:hAnsi="Consolas" w:cs="Times New Roman"/>
                <w:sz w:val="20"/>
                <w:szCs w:val="20"/>
                <w:lang w:val="en-IN" w:eastAsia="en-IN"/>
              </w:rPr>
              <w:t>);</w:t>
            </w:r>
          </w:p>
          <w:p w14:paraId="7E89AF3C" w14:textId="77777777" w:rsidR="00D035C9" w:rsidRPr="00D035C9" w:rsidRDefault="00D035C9" w:rsidP="00D035C9">
            <w:pPr>
              <w:rPr>
                <w:rFonts w:ascii="Consolas" w:eastAsia="Times New Roman" w:hAnsi="Consolas" w:cs="Times New Roman"/>
                <w:sz w:val="20"/>
                <w:szCs w:val="20"/>
                <w:lang w:val="en-IN" w:eastAsia="en-IN"/>
              </w:rPr>
            </w:pPr>
          </w:p>
          <w:p w14:paraId="0314889C" w14:textId="77777777" w:rsidR="00D035C9" w:rsidRPr="00D035C9" w:rsidRDefault="00D035C9" w:rsidP="00D035C9">
            <w:pPr>
              <w:rPr>
                <w:rFonts w:ascii="Consolas" w:eastAsia="Times New Roman" w:hAnsi="Consolas" w:cs="Times New Roman"/>
                <w:sz w:val="20"/>
                <w:szCs w:val="20"/>
                <w:lang w:val="en-IN" w:eastAsia="en-IN"/>
              </w:rPr>
            </w:pPr>
            <w:r w:rsidRPr="00D035C9">
              <w:rPr>
                <w:rFonts w:ascii="Consolas" w:eastAsia="Times New Roman" w:hAnsi="Consolas" w:cs="Times New Roman"/>
                <w:color w:val="0E00FF"/>
                <w:sz w:val="20"/>
                <w:szCs w:val="20"/>
                <w:lang w:val="en-IN" w:eastAsia="en-IN"/>
              </w:rPr>
              <w:t xml:space="preserve">for </w:t>
            </w:r>
            <w:proofErr w:type="spellStart"/>
            <w:r w:rsidRPr="00D035C9">
              <w:rPr>
                <w:rFonts w:ascii="Consolas" w:eastAsia="Times New Roman" w:hAnsi="Consolas" w:cs="Times New Roman"/>
                <w:sz w:val="20"/>
                <w:szCs w:val="20"/>
                <w:lang w:val="en-IN" w:eastAsia="en-IN"/>
              </w:rPr>
              <w:t>i</w:t>
            </w:r>
            <w:proofErr w:type="spellEnd"/>
            <w:r w:rsidRPr="00D035C9">
              <w:rPr>
                <w:rFonts w:ascii="Consolas" w:eastAsia="Times New Roman" w:hAnsi="Consolas" w:cs="Times New Roman"/>
                <w:sz w:val="20"/>
                <w:szCs w:val="20"/>
                <w:lang w:val="en-IN" w:eastAsia="en-IN"/>
              </w:rPr>
              <w:t>=1:r</w:t>
            </w:r>
          </w:p>
          <w:p w14:paraId="45C98D3B" w14:textId="77777777" w:rsidR="00D035C9" w:rsidRPr="00D035C9" w:rsidRDefault="00D035C9" w:rsidP="00D035C9">
            <w:pPr>
              <w:rPr>
                <w:rFonts w:ascii="Consolas" w:eastAsia="Times New Roman" w:hAnsi="Consolas" w:cs="Times New Roman"/>
                <w:sz w:val="20"/>
                <w:szCs w:val="20"/>
                <w:lang w:val="en-IN" w:eastAsia="en-IN"/>
              </w:rPr>
            </w:pPr>
            <w:r w:rsidRPr="00D035C9">
              <w:rPr>
                <w:rFonts w:ascii="Consolas" w:eastAsia="Times New Roman" w:hAnsi="Consolas" w:cs="Times New Roman"/>
                <w:sz w:val="20"/>
                <w:szCs w:val="20"/>
                <w:lang w:val="en-IN" w:eastAsia="en-IN"/>
              </w:rPr>
              <w:t xml:space="preserve">    </w:t>
            </w:r>
            <w:r w:rsidRPr="00D035C9">
              <w:rPr>
                <w:rFonts w:ascii="Consolas" w:eastAsia="Times New Roman" w:hAnsi="Consolas" w:cs="Times New Roman"/>
                <w:color w:val="0E00FF"/>
                <w:sz w:val="20"/>
                <w:szCs w:val="20"/>
                <w:lang w:val="en-IN" w:eastAsia="en-IN"/>
              </w:rPr>
              <w:t xml:space="preserve">for </w:t>
            </w:r>
            <w:r w:rsidRPr="00D035C9">
              <w:rPr>
                <w:rFonts w:ascii="Consolas" w:eastAsia="Times New Roman" w:hAnsi="Consolas" w:cs="Times New Roman"/>
                <w:sz w:val="20"/>
                <w:szCs w:val="20"/>
                <w:lang w:val="en-IN" w:eastAsia="en-IN"/>
              </w:rPr>
              <w:t>j=1:c</w:t>
            </w:r>
          </w:p>
          <w:p w14:paraId="603BF1FE" w14:textId="77777777" w:rsidR="00D035C9" w:rsidRPr="00D035C9" w:rsidRDefault="00D035C9" w:rsidP="00D035C9">
            <w:pPr>
              <w:rPr>
                <w:rFonts w:ascii="Consolas" w:eastAsia="Times New Roman" w:hAnsi="Consolas" w:cs="Times New Roman"/>
                <w:sz w:val="20"/>
                <w:szCs w:val="20"/>
                <w:lang w:val="en-IN" w:eastAsia="en-IN"/>
              </w:rPr>
            </w:pPr>
            <w:r w:rsidRPr="00D035C9">
              <w:rPr>
                <w:rFonts w:ascii="Consolas" w:eastAsia="Times New Roman" w:hAnsi="Consolas" w:cs="Times New Roman"/>
                <w:sz w:val="20"/>
                <w:szCs w:val="20"/>
                <w:lang w:val="en-IN" w:eastAsia="en-IN"/>
              </w:rPr>
              <w:t xml:space="preserve">        </w:t>
            </w:r>
            <w:r w:rsidRPr="00D035C9">
              <w:rPr>
                <w:rFonts w:ascii="Consolas" w:eastAsia="Times New Roman" w:hAnsi="Consolas" w:cs="Times New Roman"/>
                <w:color w:val="0E00FF"/>
                <w:sz w:val="20"/>
                <w:szCs w:val="20"/>
                <w:lang w:val="en-IN" w:eastAsia="en-IN"/>
              </w:rPr>
              <w:t xml:space="preserve">if </w:t>
            </w:r>
            <w:r w:rsidRPr="00D035C9">
              <w:rPr>
                <w:rFonts w:ascii="Consolas" w:eastAsia="Times New Roman" w:hAnsi="Consolas" w:cs="Times New Roman"/>
                <w:sz w:val="20"/>
                <w:szCs w:val="20"/>
                <w:lang w:val="en-IN" w:eastAsia="en-IN"/>
              </w:rPr>
              <w:t>(</w:t>
            </w:r>
            <w:proofErr w:type="spellStart"/>
            <w:r w:rsidRPr="00D035C9">
              <w:rPr>
                <w:rFonts w:ascii="Consolas" w:eastAsia="Times New Roman" w:hAnsi="Consolas" w:cs="Times New Roman"/>
                <w:sz w:val="20"/>
                <w:szCs w:val="20"/>
                <w:lang w:val="en-IN" w:eastAsia="en-IN"/>
              </w:rPr>
              <w:t>graySelfie</w:t>
            </w:r>
            <w:proofErr w:type="spellEnd"/>
            <w:r w:rsidRPr="00D035C9">
              <w:rPr>
                <w:rFonts w:ascii="Consolas" w:eastAsia="Times New Roman" w:hAnsi="Consolas" w:cs="Times New Roman"/>
                <w:sz w:val="20"/>
                <w:szCs w:val="20"/>
                <w:lang w:val="en-IN" w:eastAsia="en-IN"/>
              </w:rPr>
              <w:t>(</w:t>
            </w:r>
            <w:proofErr w:type="spellStart"/>
            <w:r w:rsidRPr="00D035C9">
              <w:rPr>
                <w:rFonts w:ascii="Consolas" w:eastAsia="Times New Roman" w:hAnsi="Consolas" w:cs="Times New Roman"/>
                <w:sz w:val="20"/>
                <w:szCs w:val="20"/>
                <w:lang w:val="en-IN" w:eastAsia="en-IN"/>
              </w:rPr>
              <w:t>i,j</w:t>
            </w:r>
            <w:proofErr w:type="spellEnd"/>
            <w:r w:rsidRPr="00D035C9">
              <w:rPr>
                <w:rFonts w:ascii="Consolas" w:eastAsia="Times New Roman" w:hAnsi="Consolas" w:cs="Times New Roman"/>
                <w:sz w:val="20"/>
                <w:szCs w:val="20"/>
                <w:lang w:val="en-IN" w:eastAsia="en-IN"/>
              </w:rPr>
              <w:t xml:space="preserve">) &gt; 170 &amp; </w:t>
            </w:r>
            <w:proofErr w:type="spellStart"/>
            <w:r w:rsidRPr="00D035C9">
              <w:rPr>
                <w:rFonts w:ascii="Consolas" w:eastAsia="Times New Roman" w:hAnsi="Consolas" w:cs="Times New Roman"/>
                <w:sz w:val="20"/>
                <w:szCs w:val="20"/>
                <w:lang w:val="en-IN" w:eastAsia="en-IN"/>
              </w:rPr>
              <w:t>graySelfie</w:t>
            </w:r>
            <w:proofErr w:type="spellEnd"/>
            <w:r w:rsidRPr="00D035C9">
              <w:rPr>
                <w:rFonts w:ascii="Consolas" w:eastAsia="Times New Roman" w:hAnsi="Consolas" w:cs="Times New Roman"/>
                <w:sz w:val="20"/>
                <w:szCs w:val="20"/>
                <w:lang w:val="en-IN" w:eastAsia="en-IN"/>
              </w:rPr>
              <w:t>(</w:t>
            </w:r>
            <w:proofErr w:type="spellStart"/>
            <w:r w:rsidRPr="00D035C9">
              <w:rPr>
                <w:rFonts w:ascii="Consolas" w:eastAsia="Times New Roman" w:hAnsi="Consolas" w:cs="Times New Roman"/>
                <w:sz w:val="20"/>
                <w:szCs w:val="20"/>
                <w:lang w:val="en-IN" w:eastAsia="en-IN"/>
              </w:rPr>
              <w:t>i,j</w:t>
            </w:r>
            <w:proofErr w:type="spellEnd"/>
            <w:r w:rsidRPr="00D035C9">
              <w:rPr>
                <w:rFonts w:ascii="Consolas" w:eastAsia="Times New Roman" w:hAnsi="Consolas" w:cs="Times New Roman"/>
                <w:sz w:val="20"/>
                <w:szCs w:val="20"/>
                <w:lang w:val="en-IN" w:eastAsia="en-IN"/>
              </w:rPr>
              <w:t>) &lt; 230)</w:t>
            </w:r>
          </w:p>
          <w:p w14:paraId="76BF7AC8" w14:textId="77777777" w:rsidR="00D035C9" w:rsidRPr="00D035C9" w:rsidRDefault="00D035C9" w:rsidP="00D035C9">
            <w:pPr>
              <w:rPr>
                <w:rFonts w:ascii="Consolas" w:eastAsia="Times New Roman" w:hAnsi="Consolas" w:cs="Times New Roman"/>
                <w:sz w:val="20"/>
                <w:szCs w:val="20"/>
                <w:lang w:val="en-IN" w:eastAsia="en-IN"/>
              </w:rPr>
            </w:pPr>
            <w:r w:rsidRPr="00D035C9">
              <w:rPr>
                <w:rFonts w:ascii="Consolas" w:eastAsia="Times New Roman" w:hAnsi="Consolas" w:cs="Times New Roman"/>
                <w:sz w:val="20"/>
                <w:szCs w:val="20"/>
                <w:lang w:val="en-IN" w:eastAsia="en-IN"/>
              </w:rPr>
              <w:t xml:space="preserve">            blank(</w:t>
            </w:r>
            <w:proofErr w:type="spellStart"/>
            <w:r w:rsidRPr="00D035C9">
              <w:rPr>
                <w:rFonts w:ascii="Consolas" w:eastAsia="Times New Roman" w:hAnsi="Consolas" w:cs="Times New Roman"/>
                <w:sz w:val="20"/>
                <w:szCs w:val="20"/>
                <w:lang w:val="en-IN" w:eastAsia="en-IN"/>
              </w:rPr>
              <w:t>i,j</w:t>
            </w:r>
            <w:proofErr w:type="spellEnd"/>
            <w:r w:rsidRPr="00D035C9">
              <w:rPr>
                <w:rFonts w:ascii="Consolas" w:eastAsia="Times New Roman" w:hAnsi="Consolas" w:cs="Times New Roman"/>
                <w:sz w:val="20"/>
                <w:szCs w:val="20"/>
                <w:lang w:val="en-IN" w:eastAsia="en-IN"/>
              </w:rPr>
              <w:t xml:space="preserve">) = </w:t>
            </w:r>
            <w:proofErr w:type="spellStart"/>
            <w:r w:rsidRPr="00D035C9">
              <w:rPr>
                <w:rFonts w:ascii="Consolas" w:eastAsia="Times New Roman" w:hAnsi="Consolas" w:cs="Times New Roman"/>
                <w:sz w:val="20"/>
                <w:szCs w:val="20"/>
                <w:lang w:val="en-IN" w:eastAsia="en-IN"/>
              </w:rPr>
              <w:t>graySelfie</w:t>
            </w:r>
            <w:proofErr w:type="spellEnd"/>
            <w:r w:rsidRPr="00D035C9">
              <w:rPr>
                <w:rFonts w:ascii="Consolas" w:eastAsia="Times New Roman" w:hAnsi="Consolas" w:cs="Times New Roman"/>
                <w:sz w:val="20"/>
                <w:szCs w:val="20"/>
                <w:lang w:val="en-IN" w:eastAsia="en-IN"/>
              </w:rPr>
              <w:t>(</w:t>
            </w:r>
            <w:proofErr w:type="spellStart"/>
            <w:r w:rsidRPr="00D035C9">
              <w:rPr>
                <w:rFonts w:ascii="Consolas" w:eastAsia="Times New Roman" w:hAnsi="Consolas" w:cs="Times New Roman"/>
                <w:sz w:val="20"/>
                <w:szCs w:val="20"/>
                <w:lang w:val="en-IN" w:eastAsia="en-IN"/>
              </w:rPr>
              <w:t>i,j</w:t>
            </w:r>
            <w:proofErr w:type="spellEnd"/>
            <w:r w:rsidRPr="00D035C9">
              <w:rPr>
                <w:rFonts w:ascii="Consolas" w:eastAsia="Times New Roman" w:hAnsi="Consolas" w:cs="Times New Roman"/>
                <w:sz w:val="20"/>
                <w:szCs w:val="20"/>
                <w:lang w:val="en-IN" w:eastAsia="en-IN"/>
              </w:rPr>
              <w:t>);</w:t>
            </w:r>
          </w:p>
          <w:p w14:paraId="2AD63EDF" w14:textId="77777777" w:rsidR="00D035C9" w:rsidRPr="00D035C9" w:rsidRDefault="00D035C9" w:rsidP="00D035C9">
            <w:pPr>
              <w:rPr>
                <w:rFonts w:ascii="Consolas" w:eastAsia="Times New Roman" w:hAnsi="Consolas" w:cs="Times New Roman"/>
                <w:sz w:val="20"/>
                <w:szCs w:val="20"/>
                <w:lang w:val="en-IN" w:eastAsia="en-IN"/>
              </w:rPr>
            </w:pPr>
            <w:r w:rsidRPr="00D035C9">
              <w:rPr>
                <w:rFonts w:ascii="Consolas" w:eastAsia="Times New Roman" w:hAnsi="Consolas" w:cs="Times New Roman"/>
                <w:sz w:val="20"/>
                <w:szCs w:val="20"/>
                <w:lang w:val="en-IN" w:eastAsia="en-IN"/>
              </w:rPr>
              <w:t xml:space="preserve">        </w:t>
            </w:r>
            <w:r w:rsidRPr="00D035C9">
              <w:rPr>
                <w:rFonts w:ascii="Consolas" w:eastAsia="Times New Roman" w:hAnsi="Consolas" w:cs="Times New Roman"/>
                <w:color w:val="0E00FF"/>
                <w:sz w:val="20"/>
                <w:szCs w:val="20"/>
                <w:lang w:val="en-IN" w:eastAsia="en-IN"/>
              </w:rPr>
              <w:t>end</w:t>
            </w:r>
          </w:p>
          <w:p w14:paraId="7836C05C" w14:textId="77777777" w:rsidR="00D035C9" w:rsidRPr="00D035C9" w:rsidRDefault="00D035C9" w:rsidP="00D035C9">
            <w:pPr>
              <w:rPr>
                <w:rFonts w:ascii="Consolas" w:eastAsia="Times New Roman" w:hAnsi="Consolas" w:cs="Times New Roman"/>
                <w:sz w:val="20"/>
                <w:szCs w:val="20"/>
                <w:lang w:val="en-IN" w:eastAsia="en-IN"/>
              </w:rPr>
            </w:pPr>
            <w:r w:rsidRPr="00D035C9">
              <w:rPr>
                <w:rFonts w:ascii="Consolas" w:eastAsia="Times New Roman" w:hAnsi="Consolas" w:cs="Times New Roman"/>
                <w:sz w:val="20"/>
                <w:szCs w:val="20"/>
                <w:lang w:val="en-IN" w:eastAsia="en-IN"/>
              </w:rPr>
              <w:t xml:space="preserve">    </w:t>
            </w:r>
            <w:r w:rsidRPr="00D035C9">
              <w:rPr>
                <w:rFonts w:ascii="Consolas" w:eastAsia="Times New Roman" w:hAnsi="Consolas" w:cs="Times New Roman"/>
                <w:color w:val="0E00FF"/>
                <w:sz w:val="20"/>
                <w:szCs w:val="20"/>
                <w:lang w:val="en-IN" w:eastAsia="en-IN"/>
              </w:rPr>
              <w:t>end</w:t>
            </w:r>
          </w:p>
          <w:p w14:paraId="677E70F9" w14:textId="77777777" w:rsidR="00D035C9" w:rsidRPr="00D035C9" w:rsidRDefault="00D035C9" w:rsidP="00D035C9">
            <w:pPr>
              <w:rPr>
                <w:rFonts w:ascii="Consolas" w:eastAsia="Times New Roman" w:hAnsi="Consolas" w:cs="Times New Roman"/>
                <w:sz w:val="20"/>
                <w:szCs w:val="20"/>
                <w:lang w:val="en-IN" w:eastAsia="en-IN"/>
              </w:rPr>
            </w:pPr>
            <w:r w:rsidRPr="00D035C9">
              <w:rPr>
                <w:rFonts w:ascii="Consolas" w:eastAsia="Times New Roman" w:hAnsi="Consolas" w:cs="Times New Roman"/>
                <w:color w:val="0E00FF"/>
                <w:sz w:val="20"/>
                <w:szCs w:val="20"/>
                <w:lang w:val="en-IN" w:eastAsia="en-IN"/>
              </w:rPr>
              <w:t>end</w:t>
            </w:r>
          </w:p>
          <w:p w14:paraId="78C0DB7E" w14:textId="77777777" w:rsidR="00D035C9" w:rsidRPr="00D035C9" w:rsidRDefault="00D035C9" w:rsidP="00D035C9">
            <w:pPr>
              <w:rPr>
                <w:rFonts w:ascii="Consolas" w:eastAsia="Times New Roman" w:hAnsi="Consolas" w:cs="Times New Roman"/>
                <w:sz w:val="20"/>
                <w:szCs w:val="20"/>
                <w:lang w:val="en-IN" w:eastAsia="en-IN"/>
              </w:rPr>
            </w:pPr>
          </w:p>
          <w:p w14:paraId="19B16537" w14:textId="77777777" w:rsidR="00D035C9" w:rsidRPr="00D035C9" w:rsidRDefault="00D035C9" w:rsidP="00D035C9">
            <w:pPr>
              <w:rPr>
                <w:rFonts w:ascii="Consolas" w:eastAsia="Times New Roman" w:hAnsi="Consolas" w:cs="Times New Roman"/>
                <w:sz w:val="20"/>
                <w:szCs w:val="20"/>
                <w:lang w:val="en-IN" w:eastAsia="en-IN"/>
              </w:rPr>
            </w:pPr>
            <w:r w:rsidRPr="00D035C9">
              <w:rPr>
                <w:rFonts w:ascii="Consolas" w:eastAsia="Times New Roman" w:hAnsi="Consolas" w:cs="Times New Roman"/>
                <w:sz w:val="20"/>
                <w:szCs w:val="20"/>
                <w:lang w:val="en-IN" w:eastAsia="en-IN"/>
              </w:rPr>
              <w:t>blank = uint8(blank);</w:t>
            </w:r>
          </w:p>
          <w:p w14:paraId="4584ACF2" w14:textId="77777777" w:rsidR="00D035C9" w:rsidRPr="00D035C9" w:rsidRDefault="00D035C9" w:rsidP="00D035C9">
            <w:pPr>
              <w:rPr>
                <w:rFonts w:ascii="Consolas" w:eastAsia="Times New Roman" w:hAnsi="Consolas" w:cs="Times New Roman"/>
                <w:sz w:val="20"/>
                <w:szCs w:val="20"/>
                <w:lang w:val="en-IN" w:eastAsia="en-IN"/>
              </w:rPr>
            </w:pPr>
          </w:p>
          <w:p w14:paraId="0DEBA213" w14:textId="77777777" w:rsidR="00D035C9" w:rsidRPr="00D035C9" w:rsidRDefault="00D035C9" w:rsidP="00D035C9">
            <w:pPr>
              <w:rPr>
                <w:rFonts w:ascii="Consolas" w:eastAsia="Times New Roman" w:hAnsi="Consolas" w:cs="Times New Roman"/>
                <w:sz w:val="20"/>
                <w:szCs w:val="20"/>
                <w:lang w:val="en-IN" w:eastAsia="en-IN"/>
              </w:rPr>
            </w:pPr>
            <w:r w:rsidRPr="00D035C9">
              <w:rPr>
                <w:rFonts w:ascii="Consolas" w:eastAsia="Times New Roman" w:hAnsi="Consolas" w:cs="Times New Roman"/>
                <w:sz w:val="20"/>
                <w:szCs w:val="20"/>
                <w:lang w:val="en-IN" w:eastAsia="en-IN"/>
              </w:rPr>
              <w:t>figure;</w:t>
            </w:r>
          </w:p>
          <w:p w14:paraId="23B5646F" w14:textId="77777777" w:rsidR="00D035C9" w:rsidRPr="00D035C9" w:rsidRDefault="00D035C9" w:rsidP="00D035C9">
            <w:pPr>
              <w:rPr>
                <w:rFonts w:ascii="Consolas" w:eastAsia="Times New Roman" w:hAnsi="Consolas" w:cs="Times New Roman"/>
                <w:sz w:val="20"/>
                <w:szCs w:val="20"/>
                <w:lang w:val="en-IN" w:eastAsia="en-IN"/>
              </w:rPr>
            </w:pPr>
            <w:proofErr w:type="spellStart"/>
            <w:r w:rsidRPr="00D035C9">
              <w:rPr>
                <w:rFonts w:ascii="Consolas" w:eastAsia="Times New Roman" w:hAnsi="Consolas" w:cs="Times New Roman"/>
                <w:sz w:val="20"/>
                <w:szCs w:val="20"/>
                <w:lang w:val="en-IN" w:eastAsia="en-IN"/>
              </w:rPr>
              <w:t>imshow</w:t>
            </w:r>
            <w:proofErr w:type="spellEnd"/>
            <w:r w:rsidRPr="00D035C9">
              <w:rPr>
                <w:rFonts w:ascii="Consolas" w:eastAsia="Times New Roman" w:hAnsi="Consolas" w:cs="Times New Roman"/>
                <w:sz w:val="20"/>
                <w:szCs w:val="20"/>
                <w:lang w:val="en-IN" w:eastAsia="en-IN"/>
              </w:rPr>
              <w:t>(blank);</w:t>
            </w:r>
          </w:p>
          <w:p w14:paraId="00DAAC47" w14:textId="77777777" w:rsidR="00D035C9" w:rsidRPr="00D035C9" w:rsidRDefault="00D035C9" w:rsidP="00D035C9">
            <w:pPr>
              <w:rPr>
                <w:rFonts w:ascii="Consolas" w:eastAsia="Times New Roman" w:hAnsi="Consolas" w:cs="Times New Roman"/>
                <w:sz w:val="20"/>
                <w:szCs w:val="20"/>
                <w:lang w:val="en-IN" w:eastAsia="en-IN"/>
              </w:rPr>
            </w:pPr>
            <w:r w:rsidRPr="00D035C9">
              <w:rPr>
                <w:rFonts w:ascii="Consolas" w:eastAsia="Times New Roman" w:hAnsi="Consolas" w:cs="Times New Roman"/>
                <w:sz w:val="20"/>
                <w:szCs w:val="20"/>
                <w:lang w:val="en-IN" w:eastAsia="en-IN"/>
              </w:rPr>
              <w:t>title(</w:t>
            </w:r>
            <w:r w:rsidRPr="00D035C9">
              <w:rPr>
                <w:rFonts w:ascii="Consolas" w:eastAsia="Times New Roman" w:hAnsi="Consolas" w:cs="Times New Roman"/>
                <w:color w:val="A709F5"/>
                <w:sz w:val="20"/>
                <w:szCs w:val="20"/>
                <w:lang w:val="en-IN" w:eastAsia="en-IN"/>
              </w:rPr>
              <w:t xml:space="preserve">'bit sliced </w:t>
            </w:r>
            <w:proofErr w:type="spellStart"/>
            <w:r w:rsidRPr="00D035C9">
              <w:rPr>
                <w:rFonts w:ascii="Consolas" w:eastAsia="Times New Roman" w:hAnsi="Consolas" w:cs="Times New Roman"/>
                <w:color w:val="A709F5"/>
                <w:sz w:val="20"/>
                <w:szCs w:val="20"/>
                <w:lang w:val="en-IN" w:eastAsia="en-IN"/>
              </w:rPr>
              <w:t>gray</w:t>
            </w:r>
            <w:proofErr w:type="spellEnd"/>
            <w:r w:rsidRPr="00D035C9">
              <w:rPr>
                <w:rFonts w:ascii="Consolas" w:eastAsia="Times New Roman" w:hAnsi="Consolas" w:cs="Times New Roman"/>
                <w:color w:val="A709F5"/>
                <w:sz w:val="20"/>
                <w:szCs w:val="20"/>
                <w:lang w:val="en-IN" w:eastAsia="en-IN"/>
              </w:rPr>
              <w:t xml:space="preserve"> Selfie'</w:t>
            </w:r>
            <w:r w:rsidRPr="00D035C9">
              <w:rPr>
                <w:rFonts w:ascii="Consolas" w:eastAsia="Times New Roman" w:hAnsi="Consolas" w:cs="Times New Roman"/>
                <w:sz w:val="20"/>
                <w:szCs w:val="20"/>
                <w:lang w:val="en-IN" w:eastAsia="en-IN"/>
              </w:rPr>
              <w:t>);</w:t>
            </w:r>
          </w:p>
          <w:p w14:paraId="600FCAE0" w14:textId="77777777" w:rsidR="00D035C9" w:rsidRPr="00D035C9" w:rsidRDefault="00D035C9" w:rsidP="00D035C9">
            <w:pPr>
              <w:rPr>
                <w:rFonts w:ascii="Consolas" w:eastAsia="Times New Roman" w:hAnsi="Consolas" w:cs="Times New Roman"/>
                <w:sz w:val="20"/>
                <w:szCs w:val="20"/>
                <w:lang w:val="en-IN" w:eastAsia="en-IN"/>
              </w:rPr>
            </w:pPr>
          </w:p>
          <w:p w14:paraId="58E6DE39" w14:textId="77777777" w:rsidR="00D035C9" w:rsidRPr="00D035C9" w:rsidRDefault="00D035C9" w:rsidP="00D035C9">
            <w:pPr>
              <w:rPr>
                <w:rFonts w:ascii="Consolas" w:eastAsia="Times New Roman" w:hAnsi="Consolas" w:cs="Times New Roman"/>
                <w:sz w:val="20"/>
                <w:szCs w:val="20"/>
                <w:lang w:val="en-IN" w:eastAsia="en-IN"/>
              </w:rPr>
            </w:pPr>
            <w:r w:rsidRPr="00D035C9">
              <w:rPr>
                <w:rFonts w:ascii="Consolas" w:eastAsia="Times New Roman" w:hAnsi="Consolas" w:cs="Times New Roman"/>
                <w:color w:val="008013"/>
                <w:sz w:val="20"/>
                <w:szCs w:val="20"/>
                <w:lang w:val="en-IN" w:eastAsia="en-IN"/>
              </w:rPr>
              <w:t xml:space="preserve">% Dilated Image </w:t>
            </w:r>
          </w:p>
          <w:p w14:paraId="2BE816C3" w14:textId="77777777" w:rsidR="00D035C9" w:rsidRPr="00D035C9" w:rsidRDefault="00D035C9" w:rsidP="00D035C9">
            <w:pPr>
              <w:rPr>
                <w:rFonts w:ascii="Consolas" w:eastAsia="Times New Roman" w:hAnsi="Consolas" w:cs="Times New Roman"/>
                <w:sz w:val="20"/>
                <w:szCs w:val="20"/>
                <w:lang w:val="en-IN" w:eastAsia="en-IN"/>
              </w:rPr>
            </w:pPr>
            <w:r w:rsidRPr="00D035C9">
              <w:rPr>
                <w:rFonts w:ascii="Consolas" w:eastAsia="Times New Roman" w:hAnsi="Consolas" w:cs="Times New Roman"/>
                <w:sz w:val="20"/>
                <w:szCs w:val="20"/>
                <w:lang w:val="en-IN" w:eastAsia="en-IN"/>
              </w:rPr>
              <w:t xml:space="preserve">se = </w:t>
            </w:r>
            <w:proofErr w:type="spellStart"/>
            <w:r w:rsidRPr="00D035C9">
              <w:rPr>
                <w:rFonts w:ascii="Consolas" w:eastAsia="Times New Roman" w:hAnsi="Consolas" w:cs="Times New Roman"/>
                <w:sz w:val="20"/>
                <w:szCs w:val="20"/>
                <w:lang w:val="en-IN" w:eastAsia="en-IN"/>
              </w:rPr>
              <w:t>strel</w:t>
            </w:r>
            <w:proofErr w:type="spellEnd"/>
            <w:r w:rsidRPr="00D035C9">
              <w:rPr>
                <w:rFonts w:ascii="Consolas" w:eastAsia="Times New Roman" w:hAnsi="Consolas" w:cs="Times New Roman"/>
                <w:sz w:val="20"/>
                <w:szCs w:val="20"/>
                <w:lang w:val="en-IN" w:eastAsia="en-IN"/>
              </w:rPr>
              <w:t>(</w:t>
            </w:r>
            <w:r w:rsidRPr="00D035C9">
              <w:rPr>
                <w:rFonts w:ascii="Consolas" w:eastAsia="Times New Roman" w:hAnsi="Consolas" w:cs="Times New Roman"/>
                <w:color w:val="A709F5"/>
                <w:sz w:val="20"/>
                <w:szCs w:val="20"/>
                <w:lang w:val="en-IN" w:eastAsia="en-IN"/>
              </w:rPr>
              <w:t>"line"</w:t>
            </w:r>
            <w:r w:rsidRPr="00D035C9">
              <w:rPr>
                <w:rFonts w:ascii="Consolas" w:eastAsia="Times New Roman" w:hAnsi="Consolas" w:cs="Times New Roman"/>
                <w:sz w:val="20"/>
                <w:szCs w:val="20"/>
                <w:lang w:val="en-IN" w:eastAsia="en-IN"/>
              </w:rPr>
              <w:t xml:space="preserve">, 7, 7); </w:t>
            </w:r>
          </w:p>
          <w:p w14:paraId="01BDF975" w14:textId="77777777" w:rsidR="00D035C9" w:rsidRPr="00D035C9" w:rsidRDefault="00D035C9" w:rsidP="00D035C9">
            <w:pPr>
              <w:rPr>
                <w:rFonts w:ascii="Consolas" w:eastAsia="Times New Roman" w:hAnsi="Consolas" w:cs="Times New Roman"/>
                <w:sz w:val="20"/>
                <w:szCs w:val="20"/>
                <w:lang w:val="en-IN" w:eastAsia="en-IN"/>
              </w:rPr>
            </w:pPr>
            <w:r w:rsidRPr="00D035C9">
              <w:rPr>
                <w:rFonts w:ascii="Consolas" w:eastAsia="Times New Roman" w:hAnsi="Consolas" w:cs="Times New Roman"/>
                <w:sz w:val="20"/>
                <w:szCs w:val="20"/>
                <w:lang w:val="en-IN" w:eastAsia="en-IN"/>
              </w:rPr>
              <w:t xml:space="preserve">dilate = </w:t>
            </w:r>
            <w:proofErr w:type="spellStart"/>
            <w:r w:rsidRPr="00D035C9">
              <w:rPr>
                <w:rFonts w:ascii="Consolas" w:eastAsia="Times New Roman" w:hAnsi="Consolas" w:cs="Times New Roman"/>
                <w:sz w:val="20"/>
                <w:szCs w:val="20"/>
                <w:lang w:val="en-IN" w:eastAsia="en-IN"/>
              </w:rPr>
              <w:t>imdilate</w:t>
            </w:r>
            <w:proofErr w:type="spellEnd"/>
            <w:r w:rsidRPr="00D035C9">
              <w:rPr>
                <w:rFonts w:ascii="Consolas" w:eastAsia="Times New Roman" w:hAnsi="Consolas" w:cs="Times New Roman"/>
                <w:sz w:val="20"/>
                <w:szCs w:val="20"/>
                <w:lang w:val="en-IN" w:eastAsia="en-IN"/>
              </w:rPr>
              <w:t>(</w:t>
            </w:r>
            <w:proofErr w:type="spellStart"/>
            <w:r w:rsidRPr="00D035C9">
              <w:rPr>
                <w:rFonts w:ascii="Consolas" w:eastAsia="Times New Roman" w:hAnsi="Consolas" w:cs="Times New Roman"/>
                <w:sz w:val="20"/>
                <w:szCs w:val="20"/>
                <w:lang w:val="en-IN" w:eastAsia="en-IN"/>
              </w:rPr>
              <w:t>graySelfie</w:t>
            </w:r>
            <w:proofErr w:type="spellEnd"/>
            <w:r w:rsidRPr="00D035C9">
              <w:rPr>
                <w:rFonts w:ascii="Consolas" w:eastAsia="Times New Roman" w:hAnsi="Consolas" w:cs="Times New Roman"/>
                <w:sz w:val="20"/>
                <w:szCs w:val="20"/>
                <w:lang w:val="en-IN" w:eastAsia="en-IN"/>
              </w:rPr>
              <w:t xml:space="preserve">, se); </w:t>
            </w:r>
          </w:p>
          <w:p w14:paraId="70179CF9" w14:textId="77777777" w:rsidR="00D035C9" w:rsidRPr="00D035C9" w:rsidRDefault="00D035C9" w:rsidP="00D035C9">
            <w:pPr>
              <w:rPr>
                <w:rFonts w:ascii="Consolas" w:eastAsia="Times New Roman" w:hAnsi="Consolas" w:cs="Times New Roman"/>
                <w:sz w:val="20"/>
                <w:szCs w:val="20"/>
                <w:lang w:val="en-IN" w:eastAsia="en-IN"/>
              </w:rPr>
            </w:pPr>
            <w:r w:rsidRPr="00D035C9">
              <w:rPr>
                <w:rFonts w:ascii="Consolas" w:eastAsia="Times New Roman" w:hAnsi="Consolas" w:cs="Times New Roman"/>
                <w:sz w:val="20"/>
                <w:szCs w:val="20"/>
                <w:lang w:val="en-IN" w:eastAsia="en-IN"/>
              </w:rPr>
              <w:t xml:space="preserve">figure; </w:t>
            </w:r>
          </w:p>
          <w:p w14:paraId="54EDE163" w14:textId="77777777" w:rsidR="00D035C9" w:rsidRPr="00D035C9" w:rsidRDefault="00D035C9" w:rsidP="00D035C9">
            <w:pPr>
              <w:rPr>
                <w:rFonts w:ascii="Consolas" w:eastAsia="Times New Roman" w:hAnsi="Consolas" w:cs="Times New Roman"/>
                <w:sz w:val="20"/>
                <w:szCs w:val="20"/>
                <w:lang w:val="en-IN" w:eastAsia="en-IN"/>
              </w:rPr>
            </w:pPr>
            <w:proofErr w:type="spellStart"/>
            <w:r w:rsidRPr="00D035C9">
              <w:rPr>
                <w:rFonts w:ascii="Consolas" w:eastAsia="Times New Roman" w:hAnsi="Consolas" w:cs="Times New Roman"/>
                <w:sz w:val="20"/>
                <w:szCs w:val="20"/>
                <w:lang w:val="en-IN" w:eastAsia="en-IN"/>
              </w:rPr>
              <w:t>imshow</w:t>
            </w:r>
            <w:proofErr w:type="spellEnd"/>
            <w:r w:rsidRPr="00D035C9">
              <w:rPr>
                <w:rFonts w:ascii="Consolas" w:eastAsia="Times New Roman" w:hAnsi="Consolas" w:cs="Times New Roman"/>
                <w:sz w:val="20"/>
                <w:szCs w:val="20"/>
                <w:lang w:val="en-IN" w:eastAsia="en-IN"/>
              </w:rPr>
              <w:t xml:space="preserve">(dilate); </w:t>
            </w:r>
          </w:p>
          <w:p w14:paraId="44EC7725" w14:textId="77777777" w:rsidR="00D035C9" w:rsidRPr="00D035C9" w:rsidRDefault="00D035C9" w:rsidP="00D035C9">
            <w:pPr>
              <w:rPr>
                <w:rFonts w:ascii="Consolas" w:eastAsia="Times New Roman" w:hAnsi="Consolas" w:cs="Times New Roman"/>
                <w:sz w:val="20"/>
                <w:szCs w:val="20"/>
                <w:lang w:val="en-IN" w:eastAsia="en-IN"/>
              </w:rPr>
            </w:pPr>
            <w:r w:rsidRPr="00D035C9">
              <w:rPr>
                <w:rFonts w:ascii="Consolas" w:eastAsia="Times New Roman" w:hAnsi="Consolas" w:cs="Times New Roman"/>
                <w:sz w:val="20"/>
                <w:szCs w:val="20"/>
                <w:lang w:val="en-IN" w:eastAsia="en-IN"/>
              </w:rPr>
              <w:t>title(</w:t>
            </w:r>
            <w:r w:rsidRPr="00D035C9">
              <w:rPr>
                <w:rFonts w:ascii="Consolas" w:eastAsia="Times New Roman" w:hAnsi="Consolas" w:cs="Times New Roman"/>
                <w:color w:val="A709F5"/>
                <w:sz w:val="20"/>
                <w:szCs w:val="20"/>
                <w:lang w:val="en-IN" w:eastAsia="en-IN"/>
              </w:rPr>
              <w:t>"Dilated Selfie"</w:t>
            </w:r>
            <w:r w:rsidRPr="00D035C9">
              <w:rPr>
                <w:rFonts w:ascii="Consolas" w:eastAsia="Times New Roman" w:hAnsi="Consolas" w:cs="Times New Roman"/>
                <w:sz w:val="20"/>
                <w:szCs w:val="20"/>
                <w:lang w:val="en-IN" w:eastAsia="en-IN"/>
              </w:rPr>
              <w:t xml:space="preserve">); </w:t>
            </w:r>
          </w:p>
          <w:p w14:paraId="3EA39AA9" w14:textId="77777777" w:rsidR="00D035C9" w:rsidRPr="00D035C9" w:rsidRDefault="00D035C9" w:rsidP="00D035C9">
            <w:pPr>
              <w:rPr>
                <w:rFonts w:ascii="Consolas" w:eastAsia="Times New Roman" w:hAnsi="Consolas" w:cs="Times New Roman"/>
                <w:sz w:val="20"/>
                <w:szCs w:val="20"/>
                <w:lang w:val="en-IN" w:eastAsia="en-IN"/>
              </w:rPr>
            </w:pPr>
            <w:r w:rsidRPr="00D035C9">
              <w:rPr>
                <w:rFonts w:ascii="Consolas" w:eastAsia="Times New Roman" w:hAnsi="Consolas" w:cs="Times New Roman"/>
                <w:sz w:val="20"/>
                <w:szCs w:val="20"/>
                <w:lang w:val="en-IN" w:eastAsia="en-IN"/>
              </w:rPr>
              <w:t xml:space="preserve">  </w:t>
            </w:r>
          </w:p>
          <w:p w14:paraId="25712588" w14:textId="77777777" w:rsidR="00D035C9" w:rsidRPr="00D035C9" w:rsidRDefault="00D035C9" w:rsidP="00D035C9">
            <w:pPr>
              <w:rPr>
                <w:rFonts w:ascii="Consolas" w:eastAsia="Times New Roman" w:hAnsi="Consolas" w:cs="Times New Roman"/>
                <w:sz w:val="20"/>
                <w:szCs w:val="20"/>
                <w:lang w:val="en-IN" w:eastAsia="en-IN"/>
              </w:rPr>
            </w:pPr>
            <w:r w:rsidRPr="00D035C9">
              <w:rPr>
                <w:rFonts w:ascii="Consolas" w:eastAsia="Times New Roman" w:hAnsi="Consolas" w:cs="Times New Roman"/>
                <w:color w:val="008013"/>
                <w:sz w:val="20"/>
                <w:szCs w:val="20"/>
                <w:lang w:val="en-IN" w:eastAsia="en-IN"/>
              </w:rPr>
              <w:t xml:space="preserve">% Eroded image </w:t>
            </w:r>
          </w:p>
          <w:p w14:paraId="00B9879C" w14:textId="77777777" w:rsidR="00D035C9" w:rsidRPr="00D035C9" w:rsidRDefault="00D035C9" w:rsidP="00D035C9">
            <w:pPr>
              <w:rPr>
                <w:rFonts w:ascii="Consolas" w:eastAsia="Times New Roman" w:hAnsi="Consolas" w:cs="Times New Roman"/>
                <w:sz w:val="20"/>
                <w:szCs w:val="20"/>
                <w:lang w:val="en-IN" w:eastAsia="en-IN"/>
              </w:rPr>
            </w:pPr>
            <w:r w:rsidRPr="00D035C9">
              <w:rPr>
                <w:rFonts w:ascii="Consolas" w:eastAsia="Times New Roman" w:hAnsi="Consolas" w:cs="Times New Roman"/>
                <w:sz w:val="20"/>
                <w:szCs w:val="20"/>
                <w:lang w:val="en-IN" w:eastAsia="en-IN"/>
              </w:rPr>
              <w:t xml:space="preserve">erode = </w:t>
            </w:r>
            <w:proofErr w:type="spellStart"/>
            <w:r w:rsidRPr="00D035C9">
              <w:rPr>
                <w:rFonts w:ascii="Consolas" w:eastAsia="Times New Roman" w:hAnsi="Consolas" w:cs="Times New Roman"/>
                <w:sz w:val="20"/>
                <w:szCs w:val="20"/>
                <w:lang w:val="en-IN" w:eastAsia="en-IN"/>
              </w:rPr>
              <w:t>imerode</w:t>
            </w:r>
            <w:proofErr w:type="spellEnd"/>
            <w:r w:rsidRPr="00D035C9">
              <w:rPr>
                <w:rFonts w:ascii="Consolas" w:eastAsia="Times New Roman" w:hAnsi="Consolas" w:cs="Times New Roman"/>
                <w:sz w:val="20"/>
                <w:szCs w:val="20"/>
                <w:lang w:val="en-IN" w:eastAsia="en-IN"/>
              </w:rPr>
              <w:t>(</w:t>
            </w:r>
            <w:proofErr w:type="spellStart"/>
            <w:r w:rsidRPr="00D035C9">
              <w:rPr>
                <w:rFonts w:ascii="Consolas" w:eastAsia="Times New Roman" w:hAnsi="Consolas" w:cs="Times New Roman"/>
                <w:sz w:val="20"/>
                <w:szCs w:val="20"/>
                <w:lang w:val="en-IN" w:eastAsia="en-IN"/>
              </w:rPr>
              <w:t>graySelfie</w:t>
            </w:r>
            <w:proofErr w:type="spellEnd"/>
            <w:r w:rsidRPr="00D035C9">
              <w:rPr>
                <w:rFonts w:ascii="Consolas" w:eastAsia="Times New Roman" w:hAnsi="Consolas" w:cs="Times New Roman"/>
                <w:sz w:val="20"/>
                <w:szCs w:val="20"/>
                <w:lang w:val="en-IN" w:eastAsia="en-IN"/>
              </w:rPr>
              <w:t xml:space="preserve">, se); </w:t>
            </w:r>
          </w:p>
          <w:p w14:paraId="68941DCC" w14:textId="77777777" w:rsidR="00D035C9" w:rsidRPr="00D035C9" w:rsidRDefault="00D035C9" w:rsidP="00D035C9">
            <w:pPr>
              <w:rPr>
                <w:rFonts w:ascii="Consolas" w:eastAsia="Times New Roman" w:hAnsi="Consolas" w:cs="Times New Roman"/>
                <w:sz w:val="20"/>
                <w:szCs w:val="20"/>
                <w:lang w:val="en-IN" w:eastAsia="en-IN"/>
              </w:rPr>
            </w:pPr>
            <w:r w:rsidRPr="00D035C9">
              <w:rPr>
                <w:rFonts w:ascii="Consolas" w:eastAsia="Times New Roman" w:hAnsi="Consolas" w:cs="Times New Roman"/>
                <w:sz w:val="20"/>
                <w:szCs w:val="20"/>
                <w:lang w:val="en-IN" w:eastAsia="en-IN"/>
              </w:rPr>
              <w:t>figure;</w:t>
            </w:r>
          </w:p>
          <w:p w14:paraId="154808CF" w14:textId="77777777" w:rsidR="00D035C9" w:rsidRPr="00D035C9" w:rsidRDefault="00D035C9" w:rsidP="00D035C9">
            <w:pPr>
              <w:rPr>
                <w:rFonts w:ascii="Consolas" w:eastAsia="Times New Roman" w:hAnsi="Consolas" w:cs="Times New Roman"/>
                <w:sz w:val="20"/>
                <w:szCs w:val="20"/>
                <w:lang w:val="en-IN" w:eastAsia="en-IN"/>
              </w:rPr>
            </w:pPr>
            <w:proofErr w:type="spellStart"/>
            <w:r w:rsidRPr="00D035C9">
              <w:rPr>
                <w:rFonts w:ascii="Consolas" w:eastAsia="Times New Roman" w:hAnsi="Consolas" w:cs="Times New Roman"/>
                <w:sz w:val="20"/>
                <w:szCs w:val="20"/>
                <w:lang w:val="en-IN" w:eastAsia="en-IN"/>
              </w:rPr>
              <w:t>imshow</w:t>
            </w:r>
            <w:proofErr w:type="spellEnd"/>
            <w:r w:rsidRPr="00D035C9">
              <w:rPr>
                <w:rFonts w:ascii="Consolas" w:eastAsia="Times New Roman" w:hAnsi="Consolas" w:cs="Times New Roman"/>
                <w:sz w:val="20"/>
                <w:szCs w:val="20"/>
                <w:lang w:val="en-IN" w:eastAsia="en-IN"/>
              </w:rPr>
              <w:t xml:space="preserve">(erode); </w:t>
            </w:r>
          </w:p>
          <w:p w14:paraId="0786A925" w14:textId="77777777" w:rsidR="00D035C9" w:rsidRPr="00D035C9" w:rsidRDefault="00D035C9" w:rsidP="00D035C9">
            <w:pPr>
              <w:rPr>
                <w:rFonts w:ascii="Consolas" w:eastAsia="Times New Roman" w:hAnsi="Consolas" w:cs="Times New Roman"/>
                <w:sz w:val="20"/>
                <w:szCs w:val="20"/>
                <w:lang w:val="en-IN" w:eastAsia="en-IN"/>
              </w:rPr>
            </w:pPr>
            <w:r w:rsidRPr="00D035C9">
              <w:rPr>
                <w:rFonts w:ascii="Consolas" w:eastAsia="Times New Roman" w:hAnsi="Consolas" w:cs="Times New Roman"/>
                <w:sz w:val="20"/>
                <w:szCs w:val="20"/>
                <w:lang w:val="en-IN" w:eastAsia="en-IN"/>
              </w:rPr>
              <w:t>title(</w:t>
            </w:r>
            <w:r w:rsidRPr="00D035C9">
              <w:rPr>
                <w:rFonts w:ascii="Consolas" w:eastAsia="Times New Roman" w:hAnsi="Consolas" w:cs="Times New Roman"/>
                <w:color w:val="A709F5"/>
                <w:sz w:val="20"/>
                <w:szCs w:val="20"/>
                <w:lang w:val="en-IN" w:eastAsia="en-IN"/>
              </w:rPr>
              <w:t>"Eroded Selfie"</w:t>
            </w:r>
            <w:r w:rsidRPr="00D035C9">
              <w:rPr>
                <w:rFonts w:ascii="Consolas" w:eastAsia="Times New Roman" w:hAnsi="Consolas" w:cs="Times New Roman"/>
                <w:sz w:val="20"/>
                <w:szCs w:val="20"/>
                <w:lang w:val="en-IN" w:eastAsia="en-IN"/>
              </w:rPr>
              <w:t xml:space="preserve">); </w:t>
            </w:r>
          </w:p>
          <w:p w14:paraId="5413AFE8" w14:textId="77777777" w:rsidR="00D035C9" w:rsidRPr="00D035C9" w:rsidRDefault="00D035C9" w:rsidP="00D035C9">
            <w:pPr>
              <w:rPr>
                <w:rFonts w:ascii="Consolas" w:eastAsia="Times New Roman" w:hAnsi="Consolas" w:cs="Times New Roman"/>
                <w:sz w:val="20"/>
                <w:szCs w:val="20"/>
                <w:lang w:val="en-IN" w:eastAsia="en-IN"/>
              </w:rPr>
            </w:pPr>
            <w:r w:rsidRPr="00D035C9">
              <w:rPr>
                <w:rFonts w:ascii="Consolas" w:eastAsia="Times New Roman" w:hAnsi="Consolas" w:cs="Times New Roman"/>
                <w:sz w:val="20"/>
                <w:szCs w:val="20"/>
                <w:lang w:val="en-IN" w:eastAsia="en-IN"/>
              </w:rPr>
              <w:t xml:space="preserve">  </w:t>
            </w:r>
          </w:p>
          <w:p w14:paraId="12502B5B" w14:textId="77777777" w:rsidR="00D035C9" w:rsidRPr="00D035C9" w:rsidRDefault="00D035C9" w:rsidP="00D035C9">
            <w:pPr>
              <w:rPr>
                <w:rFonts w:ascii="Consolas" w:eastAsia="Times New Roman" w:hAnsi="Consolas" w:cs="Times New Roman"/>
                <w:sz w:val="20"/>
                <w:szCs w:val="20"/>
                <w:lang w:val="en-IN" w:eastAsia="en-IN"/>
              </w:rPr>
            </w:pPr>
            <w:r w:rsidRPr="00D035C9">
              <w:rPr>
                <w:rFonts w:ascii="Consolas" w:eastAsia="Times New Roman" w:hAnsi="Consolas" w:cs="Times New Roman"/>
                <w:color w:val="008013"/>
                <w:sz w:val="20"/>
                <w:szCs w:val="20"/>
                <w:lang w:val="en-IN" w:eastAsia="en-IN"/>
              </w:rPr>
              <w:t xml:space="preserve">% Opened image </w:t>
            </w:r>
          </w:p>
          <w:p w14:paraId="289BEDE5" w14:textId="77777777" w:rsidR="00D035C9" w:rsidRPr="00D035C9" w:rsidRDefault="00D035C9" w:rsidP="00D035C9">
            <w:pPr>
              <w:rPr>
                <w:rFonts w:ascii="Consolas" w:eastAsia="Times New Roman" w:hAnsi="Consolas" w:cs="Times New Roman"/>
                <w:sz w:val="20"/>
                <w:szCs w:val="20"/>
                <w:lang w:val="en-IN" w:eastAsia="en-IN"/>
              </w:rPr>
            </w:pPr>
            <w:r w:rsidRPr="00D035C9">
              <w:rPr>
                <w:rFonts w:ascii="Consolas" w:eastAsia="Times New Roman" w:hAnsi="Consolas" w:cs="Times New Roman"/>
                <w:sz w:val="20"/>
                <w:szCs w:val="20"/>
                <w:lang w:val="en-IN" w:eastAsia="en-IN"/>
              </w:rPr>
              <w:t xml:space="preserve">open = </w:t>
            </w:r>
            <w:proofErr w:type="spellStart"/>
            <w:r w:rsidRPr="00D035C9">
              <w:rPr>
                <w:rFonts w:ascii="Consolas" w:eastAsia="Times New Roman" w:hAnsi="Consolas" w:cs="Times New Roman"/>
                <w:sz w:val="20"/>
                <w:szCs w:val="20"/>
                <w:lang w:val="en-IN" w:eastAsia="en-IN"/>
              </w:rPr>
              <w:t>imopen</w:t>
            </w:r>
            <w:proofErr w:type="spellEnd"/>
            <w:r w:rsidRPr="00D035C9">
              <w:rPr>
                <w:rFonts w:ascii="Consolas" w:eastAsia="Times New Roman" w:hAnsi="Consolas" w:cs="Times New Roman"/>
                <w:sz w:val="20"/>
                <w:szCs w:val="20"/>
                <w:lang w:val="en-IN" w:eastAsia="en-IN"/>
              </w:rPr>
              <w:t>(</w:t>
            </w:r>
            <w:proofErr w:type="spellStart"/>
            <w:r w:rsidRPr="00D035C9">
              <w:rPr>
                <w:rFonts w:ascii="Consolas" w:eastAsia="Times New Roman" w:hAnsi="Consolas" w:cs="Times New Roman"/>
                <w:sz w:val="20"/>
                <w:szCs w:val="20"/>
                <w:lang w:val="en-IN" w:eastAsia="en-IN"/>
              </w:rPr>
              <w:t>graySelfie</w:t>
            </w:r>
            <w:proofErr w:type="spellEnd"/>
            <w:r w:rsidRPr="00D035C9">
              <w:rPr>
                <w:rFonts w:ascii="Consolas" w:eastAsia="Times New Roman" w:hAnsi="Consolas" w:cs="Times New Roman"/>
                <w:sz w:val="20"/>
                <w:szCs w:val="20"/>
                <w:lang w:val="en-IN" w:eastAsia="en-IN"/>
              </w:rPr>
              <w:t xml:space="preserve">, se); </w:t>
            </w:r>
          </w:p>
          <w:p w14:paraId="010227A3" w14:textId="77777777" w:rsidR="00D035C9" w:rsidRPr="00D035C9" w:rsidRDefault="00D035C9" w:rsidP="00D035C9">
            <w:pPr>
              <w:rPr>
                <w:rFonts w:ascii="Consolas" w:eastAsia="Times New Roman" w:hAnsi="Consolas" w:cs="Times New Roman"/>
                <w:sz w:val="20"/>
                <w:szCs w:val="20"/>
                <w:lang w:val="en-IN" w:eastAsia="en-IN"/>
              </w:rPr>
            </w:pPr>
            <w:r w:rsidRPr="00D035C9">
              <w:rPr>
                <w:rFonts w:ascii="Consolas" w:eastAsia="Times New Roman" w:hAnsi="Consolas" w:cs="Times New Roman"/>
                <w:sz w:val="20"/>
                <w:szCs w:val="20"/>
                <w:lang w:val="en-IN" w:eastAsia="en-IN"/>
              </w:rPr>
              <w:t xml:space="preserve">figure; </w:t>
            </w:r>
          </w:p>
          <w:p w14:paraId="4AB74998" w14:textId="77777777" w:rsidR="00D035C9" w:rsidRPr="00D035C9" w:rsidRDefault="00D035C9" w:rsidP="00D035C9">
            <w:pPr>
              <w:rPr>
                <w:rFonts w:ascii="Consolas" w:eastAsia="Times New Roman" w:hAnsi="Consolas" w:cs="Times New Roman"/>
                <w:sz w:val="20"/>
                <w:szCs w:val="20"/>
                <w:lang w:val="en-IN" w:eastAsia="en-IN"/>
              </w:rPr>
            </w:pPr>
            <w:proofErr w:type="spellStart"/>
            <w:r w:rsidRPr="00D035C9">
              <w:rPr>
                <w:rFonts w:ascii="Consolas" w:eastAsia="Times New Roman" w:hAnsi="Consolas" w:cs="Times New Roman"/>
                <w:sz w:val="20"/>
                <w:szCs w:val="20"/>
                <w:lang w:val="en-IN" w:eastAsia="en-IN"/>
              </w:rPr>
              <w:t>imshow</w:t>
            </w:r>
            <w:proofErr w:type="spellEnd"/>
            <w:r w:rsidRPr="00D035C9">
              <w:rPr>
                <w:rFonts w:ascii="Consolas" w:eastAsia="Times New Roman" w:hAnsi="Consolas" w:cs="Times New Roman"/>
                <w:sz w:val="20"/>
                <w:szCs w:val="20"/>
                <w:lang w:val="en-IN" w:eastAsia="en-IN"/>
              </w:rPr>
              <w:t xml:space="preserve">(open); </w:t>
            </w:r>
          </w:p>
          <w:p w14:paraId="748F1A98" w14:textId="77777777" w:rsidR="00D035C9" w:rsidRPr="00D035C9" w:rsidRDefault="00D035C9" w:rsidP="00D035C9">
            <w:pPr>
              <w:rPr>
                <w:rFonts w:ascii="Consolas" w:eastAsia="Times New Roman" w:hAnsi="Consolas" w:cs="Times New Roman"/>
                <w:sz w:val="20"/>
                <w:szCs w:val="20"/>
                <w:lang w:val="en-IN" w:eastAsia="en-IN"/>
              </w:rPr>
            </w:pPr>
            <w:r w:rsidRPr="00D035C9">
              <w:rPr>
                <w:rFonts w:ascii="Consolas" w:eastAsia="Times New Roman" w:hAnsi="Consolas" w:cs="Times New Roman"/>
                <w:sz w:val="20"/>
                <w:szCs w:val="20"/>
                <w:lang w:val="en-IN" w:eastAsia="en-IN"/>
              </w:rPr>
              <w:t>title(</w:t>
            </w:r>
            <w:r w:rsidRPr="00D035C9">
              <w:rPr>
                <w:rFonts w:ascii="Consolas" w:eastAsia="Times New Roman" w:hAnsi="Consolas" w:cs="Times New Roman"/>
                <w:color w:val="A709F5"/>
                <w:sz w:val="20"/>
                <w:szCs w:val="20"/>
                <w:lang w:val="en-IN" w:eastAsia="en-IN"/>
              </w:rPr>
              <w:t>"Opened Selfie"</w:t>
            </w:r>
            <w:r w:rsidRPr="00D035C9">
              <w:rPr>
                <w:rFonts w:ascii="Consolas" w:eastAsia="Times New Roman" w:hAnsi="Consolas" w:cs="Times New Roman"/>
                <w:sz w:val="20"/>
                <w:szCs w:val="20"/>
                <w:lang w:val="en-IN" w:eastAsia="en-IN"/>
              </w:rPr>
              <w:t xml:space="preserve">); </w:t>
            </w:r>
          </w:p>
          <w:p w14:paraId="30FC1E60" w14:textId="77777777" w:rsidR="00D035C9" w:rsidRPr="00D035C9" w:rsidRDefault="00D035C9" w:rsidP="00D035C9">
            <w:pPr>
              <w:rPr>
                <w:rFonts w:ascii="Consolas" w:eastAsia="Times New Roman" w:hAnsi="Consolas" w:cs="Times New Roman"/>
                <w:sz w:val="20"/>
                <w:szCs w:val="20"/>
                <w:lang w:val="en-IN" w:eastAsia="en-IN"/>
              </w:rPr>
            </w:pPr>
            <w:r w:rsidRPr="00D035C9">
              <w:rPr>
                <w:rFonts w:ascii="Consolas" w:eastAsia="Times New Roman" w:hAnsi="Consolas" w:cs="Times New Roman"/>
                <w:sz w:val="20"/>
                <w:szCs w:val="20"/>
                <w:lang w:val="en-IN" w:eastAsia="en-IN"/>
              </w:rPr>
              <w:t xml:space="preserve">  </w:t>
            </w:r>
          </w:p>
          <w:p w14:paraId="532604BE" w14:textId="77777777" w:rsidR="00D035C9" w:rsidRPr="00D035C9" w:rsidRDefault="00D035C9" w:rsidP="00D035C9">
            <w:pPr>
              <w:rPr>
                <w:rFonts w:ascii="Consolas" w:eastAsia="Times New Roman" w:hAnsi="Consolas" w:cs="Times New Roman"/>
                <w:sz w:val="20"/>
                <w:szCs w:val="20"/>
                <w:lang w:val="en-IN" w:eastAsia="en-IN"/>
              </w:rPr>
            </w:pPr>
            <w:r w:rsidRPr="00D035C9">
              <w:rPr>
                <w:rFonts w:ascii="Consolas" w:eastAsia="Times New Roman" w:hAnsi="Consolas" w:cs="Times New Roman"/>
                <w:color w:val="008013"/>
                <w:sz w:val="20"/>
                <w:szCs w:val="20"/>
                <w:lang w:val="en-IN" w:eastAsia="en-IN"/>
              </w:rPr>
              <w:t xml:space="preserve">% Closed image </w:t>
            </w:r>
          </w:p>
          <w:p w14:paraId="7490CBE1" w14:textId="77777777" w:rsidR="00D035C9" w:rsidRPr="00D035C9" w:rsidRDefault="00D035C9" w:rsidP="00D035C9">
            <w:pPr>
              <w:rPr>
                <w:rFonts w:ascii="Consolas" w:eastAsia="Times New Roman" w:hAnsi="Consolas" w:cs="Times New Roman"/>
                <w:sz w:val="20"/>
                <w:szCs w:val="20"/>
                <w:lang w:val="en-IN" w:eastAsia="en-IN"/>
              </w:rPr>
            </w:pPr>
            <w:r w:rsidRPr="00D035C9">
              <w:rPr>
                <w:rFonts w:ascii="Consolas" w:eastAsia="Times New Roman" w:hAnsi="Consolas" w:cs="Times New Roman"/>
                <w:sz w:val="20"/>
                <w:szCs w:val="20"/>
                <w:lang w:val="en-IN" w:eastAsia="en-IN"/>
              </w:rPr>
              <w:t xml:space="preserve">close = </w:t>
            </w:r>
            <w:proofErr w:type="spellStart"/>
            <w:r w:rsidRPr="00D035C9">
              <w:rPr>
                <w:rFonts w:ascii="Consolas" w:eastAsia="Times New Roman" w:hAnsi="Consolas" w:cs="Times New Roman"/>
                <w:sz w:val="20"/>
                <w:szCs w:val="20"/>
                <w:lang w:val="en-IN" w:eastAsia="en-IN"/>
              </w:rPr>
              <w:t>imclose</w:t>
            </w:r>
            <w:proofErr w:type="spellEnd"/>
            <w:r w:rsidRPr="00D035C9">
              <w:rPr>
                <w:rFonts w:ascii="Consolas" w:eastAsia="Times New Roman" w:hAnsi="Consolas" w:cs="Times New Roman"/>
                <w:sz w:val="20"/>
                <w:szCs w:val="20"/>
                <w:lang w:val="en-IN" w:eastAsia="en-IN"/>
              </w:rPr>
              <w:t>(</w:t>
            </w:r>
            <w:proofErr w:type="spellStart"/>
            <w:r w:rsidRPr="00D035C9">
              <w:rPr>
                <w:rFonts w:ascii="Consolas" w:eastAsia="Times New Roman" w:hAnsi="Consolas" w:cs="Times New Roman"/>
                <w:sz w:val="20"/>
                <w:szCs w:val="20"/>
                <w:lang w:val="en-IN" w:eastAsia="en-IN"/>
              </w:rPr>
              <w:t>graySelfie</w:t>
            </w:r>
            <w:proofErr w:type="spellEnd"/>
            <w:r w:rsidRPr="00D035C9">
              <w:rPr>
                <w:rFonts w:ascii="Consolas" w:eastAsia="Times New Roman" w:hAnsi="Consolas" w:cs="Times New Roman"/>
                <w:sz w:val="20"/>
                <w:szCs w:val="20"/>
                <w:lang w:val="en-IN" w:eastAsia="en-IN"/>
              </w:rPr>
              <w:t xml:space="preserve">, se); </w:t>
            </w:r>
          </w:p>
          <w:p w14:paraId="71EA754A" w14:textId="77777777" w:rsidR="00D035C9" w:rsidRPr="00D035C9" w:rsidRDefault="00D035C9" w:rsidP="00D035C9">
            <w:pPr>
              <w:rPr>
                <w:rFonts w:ascii="Consolas" w:eastAsia="Times New Roman" w:hAnsi="Consolas" w:cs="Times New Roman"/>
                <w:sz w:val="20"/>
                <w:szCs w:val="20"/>
                <w:lang w:val="en-IN" w:eastAsia="en-IN"/>
              </w:rPr>
            </w:pPr>
            <w:r w:rsidRPr="00D035C9">
              <w:rPr>
                <w:rFonts w:ascii="Consolas" w:eastAsia="Times New Roman" w:hAnsi="Consolas" w:cs="Times New Roman"/>
                <w:sz w:val="20"/>
                <w:szCs w:val="20"/>
                <w:lang w:val="en-IN" w:eastAsia="en-IN"/>
              </w:rPr>
              <w:t xml:space="preserve">figure;  </w:t>
            </w:r>
          </w:p>
          <w:p w14:paraId="4AA29024" w14:textId="77777777" w:rsidR="00D035C9" w:rsidRPr="00D035C9" w:rsidRDefault="00D035C9" w:rsidP="00D035C9">
            <w:pPr>
              <w:rPr>
                <w:rFonts w:ascii="Consolas" w:eastAsia="Times New Roman" w:hAnsi="Consolas" w:cs="Times New Roman"/>
                <w:sz w:val="20"/>
                <w:szCs w:val="20"/>
                <w:lang w:val="en-IN" w:eastAsia="en-IN"/>
              </w:rPr>
            </w:pPr>
            <w:proofErr w:type="spellStart"/>
            <w:r w:rsidRPr="00D035C9">
              <w:rPr>
                <w:rFonts w:ascii="Consolas" w:eastAsia="Times New Roman" w:hAnsi="Consolas" w:cs="Times New Roman"/>
                <w:sz w:val="20"/>
                <w:szCs w:val="20"/>
                <w:lang w:val="en-IN" w:eastAsia="en-IN"/>
              </w:rPr>
              <w:t>imshow</w:t>
            </w:r>
            <w:proofErr w:type="spellEnd"/>
            <w:r w:rsidRPr="00D035C9">
              <w:rPr>
                <w:rFonts w:ascii="Consolas" w:eastAsia="Times New Roman" w:hAnsi="Consolas" w:cs="Times New Roman"/>
                <w:sz w:val="20"/>
                <w:szCs w:val="20"/>
                <w:lang w:val="en-IN" w:eastAsia="en-IN"/>
              </w:rPr>
              <w:t xml:space="preserve">(close); </w:t>
            </w:r>
          </w:p>
          <w:p w14:paraId="5980A372" w14:textId="77777777" w:rsidR="00D035C9" w:rsidRPr="00D035C9" w:rsidRDefault="00D035C9" w:rsidP="00D035C9">
            <w:pPr>
              <w:rPr>
                <w:rFonts w:ascii="Consolas" w:eastAsia="Times New Roman" w:hAnsi="Consolas" w:cs="Times New Roman"/>
                <w:sz w:val="20"/>
                <w:szCs w:val="20"/>
                <w:lang w:val="en-IN" w:eastAsia="en-IN"/>
              </w:rPr>
            </w:pPr>
            <w:r w:rsidRPr="00D035C9">
              <w:rPr>
                <w:rFonts w:ascii="Consolas" w:eastAsia="Times New Roman" w:hAnsi="Consolas" w:cs="Times New Roman"/>
                <w:sz w:val="20"/>
                <w:szCs w:val="20"/>
                <w:lang w:val="en-IN" w:eastAsia="en-IN"/>
              </w:rPr>
              <w:t>title(</w:t>
            </w:r>
            <w:r w:rsidRPr="00D035C9">
              <w:rPr>
                <w:rFonts w:ascii="Consolas" w:eastAsia="Times New Roman" w:hAnsi="Consolas" w:cs="Times New Roman"/>
                <w:color w:val="A709F5"/>
                <w:sz w:val="20"/>
                <w:szCs w:val="20"/>
                <w:lang w:val="en-IN" w:eastAsia="en-IN"/>
              </w:rPr>
              <w:t>"Closed Selfie"</w:t>
            </w:r>
            <w:r w:rsidRPr="00D035C9">
              <w:rPr>
                <w:rFonts w:ascii="Consolas" w:eastAsia="Times New Roman" w:hAnsi="Consolas" w:cs="Times New Roman"/>
                <w:sz w:val="20"/>
                <w:szCs w:val="20"/>
                <w:lang w:val="en-IN" w:eastAsia="en-IN"/>
              </w:rPr>
              <w:t xml:space="preserve">); </w:t>
            </w:r>
          </w:p>
          <w:p w14:paraId="370B3B9C" w14:textId="77777777" w:rsidR="00D035C9" w:rsidRPr="00D035C9" w:rsidRDefault="00D035C9" w:rsidP="00D035C9">
            <w:pPr>
              <w:rPr>
                <w:rFonts w:ascii="Consolas" w:eastAsia="Times New Roman" w:hAnsi="Consolas" w:cs="Times New Roman"/>
                <w:sz w:val="20"/>
                <w:szCs w:val="20"/>
                <w:lang w:val="en-IN" w:eastAsia="en-IN"/>
              </w:rPr>
            </w:pPr>
          </w:p>
          <w:p w14:paraId="268FD913" w14:textId="77876353" w:rsidR="007B1D70" w:rsidRDefault="007B1D70" w:rsidP="007B1D70">
            <w:pPr>
              <w:jc w:val="both"/>
              <w:rPr>
                <w:rFonts w:ascii="Times New Roman" w:hAnsi="Times New Roman"/>
                <w:iCs/>
                <w:sz w:val="24"/>
                <w:szCs w:val="24"/>
              </w:rPr>
            </w:pPr>
          </w:p>
          <w:p w14:paraId="44FA986D" w14:textId="7F74B9F2" w:rsidR="00D035C9" w:rsidRDefault="00F97CF3" w:rsidP="007B1D70">
            <w:pPr>
              <w:jc w:val="both"/>
              <w:rPr>
                <w:rFonts w:ascii="Times New Roman" w:hAnsi="Times New Roman"/>
                <w:iCs/>
                <w:sz w:val="24"/>
                <w:szCs w:val="24"/>
              </w:rPr>
            </w:pPr>
            <w:r w:rsidRPr="00F97CF3">
              <w:rPr>
                <w:noProof/>
                <w:lang w:val="en-IN" w:eastAsia="en-IN"/>
              </w:rPr>
              <w:drawing>
                <wp:inline distT="0" distB="0" distL="0" distR="0" wp14:anchorId="3C0E84BB" wp14:editId="1406D1AD">
                  <wp:extent cx="6800850" cy="3649345"/>
                  <wp:effectExtent l="0" t="0" r="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800850" cy="3649345"/>
                          </a:xfrm>
                          <a:prstGeom prst="rect">
                            <a:avLst/>
                          </a:prstGeom>
                        </pic:spPr>
                      </pic:pic>
                    </a:graphicData>
                  </a:graphic>
                </wp:inline>
              </w:drawing>
            </w:r>
          </w:p>
          <w:p w14:paraId="5DE89C9D" w14:textId="77777777" w:rsidR="00D035C9" w:rsidRDefault="00D035C9" w:rsidP="007B1D70">
            <w:pPr>
              <w:jc w:val="both"/>
              <w:rPr>
                <w:rFonts w:ascii="Times New Roman" w:hAnsi="Times New Roman"/>
                <w:iCs/>
                <w:sz w:val="24"/>
                <w:szCs w:val="24"/>
              </w:rPr>
            </w:pPr>
          </w:p>
          <w:p w14:paraId="3FCD2826" w14:textId="21C18F87" w:rsidR="00D035C9" w:rsidRDefault="00D035C9" w:rsidP="007B1D70">
            <w:pPr>
              <w:jc w:val="both"/>
              <w:rPr>
                <w:rFonts w:ascii="Times New Roman" w:hAnsi="Times New Roman"/>
                <w:iCs/>
                <w:sz w:val="24"/>
                <w:szCs w:val="24"/>
              </w:rPr>
            </w:pPr>
          </w:p>
          <w:p w14:paraId="2CF8C0F3" w14:textId="77777777" w:rsidR="00D035C9" w:rsidRDefault="00D035C9" w:rsidP="007B1D70">
            <w:pPr>
              <w:jc w:val="both"/>
              <w:rPr>
                <w:rFonts w:ascii="Times New Roman" w:hAnsi="Times New Roman"/>
                <w:iCs/>
                <w:sz w:val="24"/>
                <w:szCs w:val="24"/>
              </w:rPr>
            </w:pPr>
          </w:p>
          <w:p w14:paraId="5E0EEF36" w14:textId="4F9CFF0F" w:rsidR="00D035C9" w:rsidRDefault="00D035C9" w:rsidP="007B1D70">
            <w:pPr>
              <w:jc w:val="both"/>
              <w:rPr>
                <w:rFonts w:ascii="Times New Roman" w:hAnsi="Times New Roman"/>
                <w:iCs/>
                <w:sz w:val="24"/>
                <w:szCs w:val="24"/>
              </w:rPr>
            </w:pPr>
            <w:r>
              <w:rPr>
                <w:noProof/>
                <w:lang w:val="en-IN" w:eastAsia="en-IN"/>
              </w:rPr>
              <w:drawing>
                <wp:inline distT="0" distB="0" distL="0" distR="0" wp14:anchorId="54F1BF96" wp14:editId="594FAEDD">
                  <wp:extent cx="5943600" cy="318833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3188335"/>
                          </a:xfrm>
                          <a:prstGeom prst="rect">
                            <a:avLst/>
                          </a:prstGeom>
                        </pic:spPr>
                      </pic:pic>
                    </a:graphicData>
                  </a:graphic>
                </wp:inline>
              </w:drawing>
            </w:r>
          </w:p>
          <w:p w14:paraId="60F4382A" w14:textId="77777777" w:rsidR="00D035C9" w:rsidRDefault="00D035C9" w:rsidP="007B1D70">
            <w:pPr>
              <w:jc w:val="both"/>
              <w:rPr>
                <w:rFonts w:ascii="Times New Roman" w:hAnsi="Times New Roman"/>
                <w:iCs/>
                <w:sz w:val="24"/>
                <w:szCs w:val="24"/>
              </w:rPr>
            </w:pPr>
          </w:p>
          <w:p w14:paraId="141B81F8" w14:textId="4174EDB5" w:rsidR="00D035C9" w:rsidRDefault="00F97CF3" w:rsidP="007B1D70">
            <w:pPr>
              <w:jc w:val="both"/>
              <w:rPr>
                <w:rFonts w:ascii="Times New Roman" w:hAnsi="Times New Roman"/>
                <w:iCs/>
                <w:sz w:val="24"/>
                <w:szCs w:val="24"/>
              </w:rPr>
            </w:pPr>
            <w:r w:rsidRPr="00F97CF3">
              <w:rPr>
                <w:noProof/>
                <w:lang w:val="en-IN" w:eastAsia="en-IN"/>
              </w:rPr>
              <w:lastRenderedPageBreak/>
              <w:drawing>
                <wp:inline distT="0" distB="0" distL="0" distR="0" wp14:anchorId="3DD01A63" wp14:editId="73911570">
                  <wp:extent cx="6800850" cy="365887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800850" cy="3658870"/>
                          </a:xfrm>
                          <a:prstGeom prst="rect">
                            <a:avLst/>
                          </a:prstGeom>
                        </pic:spPr>
                      </pic:pic>
                    </a:graphicData>
                  </a:graphic>
                </wp:inline>
              </w:drawing>
            </w:r>
          </w:p>
          <w:p w14:paraId="63A94856" w14:textId="77777777" w:rsidR="00D035C9" w:rsidRDefault="00D035C9" w:rsidP="007B1D70">
            <w:pPr>
              <w:jc w:val="both"/>
              <w:rPr>
                <w:rFonts w:ascii="Times New Roman" w:hAnsi="Times New Roman"/>
                <w:iCs/>
                <w:sz w:val="24"/>
                <w:szCs w:val="24"/>
              </w:rPr>
            </w:pPr>
          </w:p>
          <w:p w14:paraId="7048E42E" w14:textId="7AF17933" w:rsidR="00D035C9" w:rsidRDefault="00F97CF3" w:rsidP="007B1D70">
            <w:pPr>
              <w:jc w:val="both"/>
              <w:rPr>
                <w:rFonts w:ascii="Times New Roman" w:hAnsi="Times New Roman"/>
                <w:iCs/>
                <w:sz w:val="24"/>
                <w:szCs w:val="24"/>
              </w:rPr>
            </w:pPr>
            <w:r w:rsidRPr="00F97CF3">
              <w:rPr>
                <w:rFonts w:ascii="Times New Roman" w:hAnsi="Times New Roman"/>
                <w:iCs/>
                <w:sz w:val="24"/>
                <w:szCs w:val="24"/>
              </w:rPr>
              <w:drawing>
                <wp:inline distT="0" distB="0" distL="0" distR="0" wp14:anchorId="1CC38726" wp14:editId="14248CC2">
                  <wp:extent cx="6800850" cy="369824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800850" cy="3698240"/>
                          </a:xfrm>
                          <a:prstGeom prst="rect">
                            <a:avLst/>
                          </a:prstGeom>
                        </pic:spPr>
                      </pic:pic>
                    </a:graphicData>
                  </a:graphic>
                </wp:inline>
              </w:drawing>
            </w:r>
          </w:p>
          <w:p w14:paraId="73EF4F47" w14:textId="77777777" w:rsidR="00D035C9" w:rsidRDefault="00D035C9" w:rsidP="007B1D70">
            <w:pPr>
              <w:jc w:val="both"/>
              <w:rPr>
                <w:rFonts w:ascii="Times New Roman" w:hAnsi="Times New Roman"/>
                <w:iCs/>
                <w:sz w:val="24"/>
                <w:szCs w:val="24"/>
              </w:rPr>
            </w:pPr>
          </w:p>
          <w:p w14:paraId="3EC15160" w14:textId="117B3704" w:rsidR="00D035C9" w:rsidRDefault="00F97CF3" w:rsidP="007B1D70">
            <w:pPr>
              <w:jc w:val="both"/>
              <w:rPr>
                <w:rFonts w:ascii="Times New Roman" w:hAnsi="Times New Roman"/>
                <w:iCs/>
                <w:sz w:val="24"/>
                <w:szCs w:val="24"/>
              </w:rPr>
            </w:pPr>
            <w:r w:rsidRPr="00F97CF3">
              <w:rPr>
                <w:rFonts w:ascii="Times New Roman" w:hAnsi="Times New Roman"/>
                <w:iCs/>
                <w:sz w:val="24"/>
                <w:szCs w:val="24"/>
              </w:rPr>
              <w:lastRenderedPageBreak/>
              <w:drawing>
                <wp:inline distT="0" distB="0" distL="0" distR="0" wp14:anchorId="3EFA4036" wp14:editId="217E3475">
                  <wp:extent cx="6800850" cy="365823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800850" cy="3658235"/>
                          </a:xfrm>
                          <a:prstGeom prst="rect">
                            <a:avLst/>
                          </a:prstGeom>
                        </pic:spPr>
                      </pic:pic>
                    </a:graphicData>
                  </a:graphic>
                </wp:inline>
              </w:drawing>
            </w:r>
          </w:p>
          <w:p w14:paraId="0EF5B320" w14:textId="77777777" w:rsidR="00D035C9" w:rsidRDefault="00D035C9" w:rsidP="007B1D70">
            <w:pPr>
              <w:jc w:val="both"/>
              <w:rPr>
                <w:rFonts w:ascii="Times New Roman" w:hAnsi="Times New Roman"/>
                <w:iCs/>
                <w:sz w:val="24"/>
                <w:szCs w:val="24"/>
              </w:rPr>
            </w:pPr>
          </w:p>
          <w:p w14:paraId="02E57D57" w14:textId="5DE7F741" w:rsidR="00D035C9" w:rsidRDefault="00F97CF3" w:rsidP="007B1D70">
            <w:pPr>
              <w:jc w:val="both"/>
              <w:rPr>
                <w:rFonts w:ascii="Times New Roman" w:hAnsi="Times New Roman"/>
                <w:iCs/>
                <w:sz w:val="24"/>
                <w:szCs w:val="24"/>
              </w:rPr>
            </w:pPr>
            <w:r w:rsidRPr="00F97CF3">
              <w:rPr>
                <w:rFonts w:ascii="Times New Roman" w:hAnsi="Times New Roman"/>
                <w:iCs/>
                <w:sz w:val="24"/>
                <w:szCs w:val="24"/>
              </w:rPr>
              <w:drawing>
                <wp:inline distT="0" distB="0" distL="0" distR="0" wp14:anchorId="27056B2E" wp14:editId="15ED9323">
                  <wp:extent cx="6800850" cy="3694430"/>
                  <wp:effectExtent l="0" t="0" r="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800850" cy="3694430"/>
                          </a:xfrm>
                          <a:prstGeom prst="rect">
                            <a:avLst/>
                          </a:prstGeom>
                        </pic:spPr>
                      </pic:pic>
                    </a:graphicData>
                  </a:graphic>
                </wp:inline>
              </w:drawing>
            </w:r>
          </w:p>
          <w:p w14:paraId="1FFA548D" w14:textId="618A6031" w:rsidR="007B1D70" w:rsidRDefault="007B1D70" w:rsidP="007B1D70">
            <w:pPr>
              <w:jc w:val="both"/>
              <w:rPr>
                <w:rFonts w:ascii="Times New Roman" w:hAnsi="Times New Roman"/>
                <w:iCs/>
                <w:sz w:val="24"/>
                <w:szCs w:val="24"/>
              </w:rPr>
            </w:pPr>
          </w:p>
          <w:p w14:paraId="14990FC5" w14:textId="4EFEB57C" w:rsidR="007B1D70" w:rsidRDefault="007B1D70" w:rsidP="007B1D70">
            <w:pPr>
              <w:jc w:val="both"/>
              <w:rPr>
                <w:rFonts w:ascii="Times New Roman" w:hAnsi="Times New Roman"/>
                <w:iCs/>
                <w:sz w:val="24"/>
                <w:szCs w:val="24"/>
              </w:rPr>
            </w:pPr>
          </w:p>
          <w:p w14:paraId="1C852360" w14:textId="3AAADEBC" w:rsidR="007B1D70" w:rsidRDefault="007B1D70" w:rsidP="007B1D70">
            <w:pPr>
              <w:jc w:val="both"/>
              <w:rPr>
                <w:rFonts w:ascii="Times New Roman" w:hAnsi="Times New Roman"/>
                <w:iCs/>
                <w:sz w:val="24"/>
                <w:szCs w:val="24"/>
              </w:rPr>
            </w:pPr>
          </w:p>
          <w:p w14:paraId="0D3AD32E" w14:textId="24C4384C" w:rsidR="007B1D70" w:rsidRDefault="007B1D70" w:rsidP="007B1D70">
            <w:pPr>
              <w:jc w:val="both"/>
              <w:rPr>
                <w:rFonts w:ascii="Times New Roman" w:hAnsi="Times New Roman"/>
                <w:iCs/>
                <w:sz w:val="24"/>
                <w:szCs w:val="24"/>
              </w:rPr>
            </w:pPr>
          </w:p>
          <w:p w14:paraId="16B07203" w14:textId="0A128BA0" w:rsidR="007B1D70" w:rsidRDefault="007B1D70" w:rsidP="007B1D70">
            <w:pPr>
              <w:jc w:val="both"/>
              <w:rPr>
                <w:rFonts w:ascii="Times New Roman" w:hAnsi="Times New Roman"/>
                <w:iCs/>
                <w:sz w:val="24"/>
                <w:szCs w:val="24"/>
              </w:rPr>
            </w:pPr>
          </w:p>
          <w:p w14:paraId="048324E3" w14:textId="362ACEF0" w:rsidR="007B1D70" w:rsidRDefault="007B1D70" w:rsidP="007B1D70">
            <w:pPr>
              <w:jc w:val="both"/>
              <w:rPr>
                <w:rFonts w:ascii="Times New Roman" w:hAnsi="Times New Roman"/>
                <w:iCs/>
                <w:sz w:val="24"/>
                <w:szCs w:val="24"/>
              </w:rPr>
            </w:pPr>
          </w:p>
          <w:p w14:paraId="11F2128F" w14:textId="0EBEB146" w:rsidR="007B1D70" w:rsidRDefault="007B1D70" w:rsidP="007B1D70">
            <w:pPr>
              <w:jc w:val="both"/>
              <w:rPr>
                <w:rFonts w:ascii="Times New Roman" w:hAnsi="Times New Roman"/>
                <w:iCs/>
                <w:sz w:val="24"/>
                <w:szCs w:val="24"/>
              </w:rPr>
            </w:pPr>
          </w:p>
          <w:p w14:paraId="7DE29753" w14:textId="4E3940B8" w:rsidR="00BB2703" w:rsidRPr="007609F2" w:rsidRDefault="00BB2703" w:rsidP="003557C5">
            <w:pPr>
              <w:widowControl w:val="0"/>
              <w:suppressAutoHyphens/>
              <w:spacing w:line="264" w:lineRule="auto"/>
              <w:jc w:val="both"/>
              <w:rPr>
                <w:rFonts w:ascii="Times New Roman" w:hAnsi="Times New Roman"/>
                <w:sz w:val="24"/>
                <w:szCs w:val="24"/>
                <w:lang w:eastAsia="en-IN"/>
              </w:rPr>
            </w:pPr>
          </w:p>
        </w:tc>
      </w:tr>
    </w:tbl>
    <w:p w14:paraId="5321DFA0" w14:textId="6628F0B0" w:rsidR="00EE59A2" w:rsidRDefault="00EE59A2" w:rsidP="007609F2">
      <w:pPr>
        <w:widowControl w:val="0"/>
        <w:suppressAutoHyphens/>
        <w:spacing w:after="0" w:line="264" w:lineRule="auto"/>
        <w:ind w:hanging="851"/>
        <w:jc w:val="both"/>
        <w:rPr>
          <w:rFonts w:ascii="Times New Roman" w:hAnsi="Times New Roman"/>
          <w:b/>
          <w:sz w:val="24"/>
          <w:szCs w:val="24"/>
        </w:rPr>
      </w:pPr>
    </w:p>
    <w:tbl>
      <w:tblPr>
        <w:tblStyle w:val="TableGrid"/>
        <w:tblW w:w="0" w:type="auto"/>
        <w:tblInd w:w="-176" w:type="dxa"/>
        <w:tblLook w:val="04A0" w:firstRow="1" w:lastRow="0" w:firstColumn="1" w:lastColumn="0" w:noHBand="0" w:noVBand="1"/>
      </w:tblPr>
      <w:tblGrid>
        <w:gridCol w:w="9782"/>
      </w:tblGrid>
      <w:tr w:rsidR="00BB2703" w14:paraId="2054621B" w14:textId="77777777" w:rsidTr="00A25C5E">
        <w:tc>
          <w:tcPr>
            <w:tcW w:w="9782" w:type="dxa"/>
          </w:tcPr>
          <w:p w14:paraId="4F08D15B" w14:textId="3A582249" w:rsidR="00BB2703" w:rsidRPr="000D6381" w:rsidRDefault="000D6381" w:rsidP="003557C5">
            <w:pPr>
              <w:widowControl w:val="0"/>
              <w:suppressAutoHyphens/>
              <w:spacing w:line="264" w:lineRule="auto"/>
              <w:jc w:val="both"/>
              <w:rPr>
                <w:rFonts w:ascii="Times New Roman" w:hAnsi="Times New Roman"/>
                <w:b/>
                <w:sz w:val="36"/>
                <w:szCs w:val="36"/>
              </w:rPr>
            </w:pPr>
            <w:r w:rsidRPr="000D6381">
              <w:rPr>
                <w:rFonts w:ascii="Times New Roman" w:hAnsi="Times New Roman"/>
                <w:b/>
                <w:color w:val="BC202E"/>
                <w:sz w:val="36"/>
                <w:szCs w:val="36"/>
              </w:rPr>
              <w:t>Conclusion</w:t>
            </w:r>
            <w:r w:rsidR="00BB2703" w:rsidRPr="000D6381">
              <w:rPr>
                <w:rFonts w:ascii="Times New Roman" w:hAnsi="Times New Roman"/>
                <w:b/>
                <w:color w:val="BC202E"/>
                <w:sz w:val="36"/>
                <w:szCs w:val="36"/>
              </w:rPr>
              <w:t xml:space="preserve">: </w:t>
            </w:r>
          </w:p>
        </w:tc>
      </w:tr>
      <w:tr w:rsidR="00BB2703" w14:paraId="0A42CF19" w14:textId="77777777" w:rsidTr="00A25C5E">
        <w:tc>
          <w:tcPr>
            <w:tcW w:w="9782" w:type="dxa"/>
          </w:tcPr>
          <w:p w14:paraId="58FBCF07" w14:textId="77777777" w:rsidR="000D6381" w:rsidRDefault="000D6381" w:rsidP="003557C5">
            <w:pPr>
              <w:widowControl w:val="0"/>
              <w:suppressAutoHyphens/>
              <w:spacing w:line="264" w:lineRule="auto"/>
              <w:jc w:val="both"/>
              <w:rPr>
                <w:rFonts w:ascii="Times New Roman" w:hAnsi="Times New Roman"/>
                <w:sz w:val="24"/>
                <w:szCs w:val="24"/>
                <w:lang w:eastAsia="en-IN"/>
              </w:rPr>
            </w:pPr>
          </w:p>
          <w:p w14:paraId="60447BAD" w14:textId="75127AE3" w:rsidR="00BB2703" w:rsidRDefault="000D6381" w:rsidP="003557C5">
            <w:pPr>
              <w:widowControl w:val="0"/>
              <w:suppressAutoHyphens/>
              <w:spacing w:line="264" w:lineRule="auto"/>
              <w:jc w:val="both"/>
              <w:rPr>
                <w:rFonts w:ascii="Times New Roman" w:hAnsi="Times New Roman"/>
                <w:sz w:val="24"/>
                <w:szCs w:val="24"/>
                <w:lang w:eastAsia="en-IN"/>
              </w:rPr>
            </w:pPr>
            <w:r>
              <w:rPr>
                <w:rFonts w:ascii="Times New Roman" w:hAnsi="Times New Roman"/>
                <w:sz w:val="24"/>
                <w:szCs w:val="24"/>
                <w:lang w:eastAsia="en-IN"/>
              </w:rPr>
              <w:t>In this experiment we performed morphological operations- dilation, erosion, open, and close as well as histogram equalization and histogram stretching on selfie.</w:t>
            </w:r>
          </w:p>
          <w:p w14:paraId="24206802" w14:textId="77777777" w:rsidR="00BB2703" w:rsidRPr="007609F2" w:rsidRDefault="00BB2703" w:rsidP="003557C5">
            <w:pPr>
              <w:widowControl w:val="0"/>
              <w:suppressAutoHyphens/>
              <w:spacing w:line="264" w:lineRule="auto"/>
              <w:jc w:val="both"/>
              <w:rPr>
                <w:rFonts w:ascii="Times New Roman" w:hAnsi="Times New Roman"/>
                <w:sz w:val="24"/>
                <w:szCs w:val="24"/>
                <w:lang w:eastAsia="en-IN"/>
              </w:rPr>
            </w:pPr>
          </w:p>
        </w:tc>
      </w:tr>
    </w:tbl>
    <w:p w14:paraId="4BA689FF" w14:textId="69E61BA2" w:rsidR="00BB2703" w:rsidRDefault="00BB2703" w:rsidP="007609F2">
      <w:pPr>
        <w:widowControl w:val="0"/>
        <w:suppressAutoHyphens/>
        <w:spacing w:after="0" w:line="264" w:lineRule="auto"/>
        <w:ind w:hanging="851"/>
        <w:jc w:val="both"/>
        <w:rPr>
          <w:rFonts w:ascii="Times New Roman" w:hAnsi="Times New Roman"/>
          <w:b/>
          <w:sz w:val="24"/>
          <w:szCs w:val="24"/>
        </w:rPr>
      </w:pPr>
    </w:p>
    <w:tbl>
      <w:tblPr>
        <w:tblStyle w:val="TableGrid"/>
        <w:tblW w:w="0" w:type="auto"/>
        <w:tblInd w:w="-176" w:type="dxa"/>
        <w:tblLook w:val="04A0" w:firstRow="1" w:lastRow="0" w:firstColumn="1" w:lastColumn="0" w:noHBand="0" w:noVBand="1"/>
      </w:tblPr>
      <w:tblGrid>
        <w:gridCol w:w="9782"/>
      </w:tblGrid>
      <w:tr w:rsidR="00F061A3" w14:paraId="5A0C043E" w14:textId="77777777" w:rsidTr="00A25C5E">
        <w:tc>
          <w:tcPr>
            <w:tcW w:w="9782" w:type="dxa"/>
          </w:tcPr>
          <w:p w14:paraId="28CCF627" w14:textId="2F6DBEF0" w:rsidR="00F061A3" w:rsidRPr="000D6381" w:rsidRDefault="00F061A3" w:rsidP="003557C5">
            <w:pPr>
              <w:widowControl w:val="0"/>
              <w:suppressAutoHyphens/>
              <w:spacing w:line="264" w:lineRule="auto"/>
              <w:jc w:val="both"/>
              <w:rPr>
                <w:rFonts w:ascii="Times New Roman" w:hAnsi="Times New Roman"/>
                <w:b/>
                <w:sz w:val="36"/>
                <w:szCs w:val="36"/>
              </w:rPr>
            </w:pPr>
            <w:r w:rsidRPr="000D6381">
              <w:rPr>
                <w:rFonts w:ascii="Times New Roman" w:hAnsi="Times New Roman"/>
                <w:b/>
                <w:color w:val="BC202E"/>
                <w:sz w:val="36"/>
                <w:szCs w:val="36"/>
              </w:rPr>
              <w:t xml:space="preserve">Post Lab Subjective/Objective type Questions: </w:t>
            </w:r>
          </w:p>
        </w:tc>
      </w:tr>
      <w:tr w:rsidR="00F061A3" w14:paraId="1F3A1967" w14:textId="77777777" w:rsidTr="00A25C5E">
        <w:tc>
          <w:tcPr>
            <w:tcW w:w="9782" w:type="dxa"/>
          </w:tcPr>
          <w:p w14:paraId="7C9D7DA9" w14:textId="77777777" w:rsidR="0079148D" w:rsidRPr="007B1D70" w:rsidRDefault="0079148D" w:rsidP="0079148D">
            <w:pPr>
              <w:jc w:val="both"/>
              <w:rPr>
                <w:rFonts w:ascii="Times New Roman" w:hAnsi="Times New Roman"/>
                <w:iCs/>
                <w:sz w:val="24"/>
                <w:szCs w:val="24"/>
              </w:rPr>
            </w:pPr>
            <w:r>
              <w:rPr>
                <w:rFonts w:ascii="Times New Roman" w:hAnsi="Times New Roman"/>
                <w:iCs/>
                <w:sz w:val="24"/>
                <w:szCs w:val="24"/>
              </w:rPr>
              <w:t>Answer the following questions:</w:t>
            </w:r>
          </w:p>
          <w:p w14:paraId="40EAB1CF" w14:textId="55503914" w:rsidR="0079148D" w:rsidRDefault="0079148D" w:rsidP="0079148D">
            <w:pPr>
              <w:pStyle w:val="ListParagraph"/>
              <w:numPr>
                <w:ilvl w:val="0"/>
                <w:numId w:val="17"/>
              </w:numPr>
              <w:jc w:val="both"/>
              <w:rPr>
                <w:rFonts w:ascii="Times New Roman" w:hAnsi="Times New Roman"/>
                <w:iCs/>
                <w:sz w:val="24"/>
                <w:szCs w:val="24"/>
              </w:rPr>
            </w:pPr>
            <w:r>
              <w:rPr>
                <w:rFonts w:ascii="Times New Roman" w:hAnsi="Times New Roman"/>
                <w:iCs/>
                <w:sz w:val="24"/>
                <w:szCs w:val="24"/>
              </w:rPr>
              <w:t>Explain the Different Morphological operations on the image</w:t>
            </w:r>
          </w:p>
          <w:p w14:paraId="01AA8D6F" w14:textId="77777777" w:rsidR="0079148D" w:rsidRDefault="0079148D" w:rsidP="0079148D">
            <w:pPr>
              <w:jc w:val="both"/>
              <w:rPr>
                <w:rFonts w:ascii="Times New Roman" w:hAnsi="Times New Roman" w:cs="Times New Roman"/>
                <w:iCs/>
                <w:color w:val="000000" w:themeColor="text1"/>
                <w:sz w:val="24"/>
                <w:szCs w:val="24"/>
              </w:rPr>
            </w:pPr>
          </w:p>
          <w:p w14:paraId="2D88217E" w14:textId="59E07DE9" w:rsidR="000D6381" w:rsidRPr="000D6381" w:rsidRDefault="000D6381" w:rsidP="0079148D">
            <w:pPr>
              <w:jc w:val="both"/>
              <w:rPr>
                <w:rFonts w:ascii="Times New Roman" w:hAnsi="Times New Roman" w:cs="Times New Roman"/>
                <w:iCs/>
                <w:color w:val="000000" w:themeColor="text1"/>
                <w:sz w:val="24"/>
                <w:szCs w:val="24"/>
              </w:rPr>
            </w:pPr>
            <w:r w:rsidRPr="000D6381">
              <w:rPr>
                <w:rFonts w:ascii="Times New Roman" w:hAnsi="Times New Roman" w:cs="Times New Roman"/>
                <w:b/>
                <w:iCs/>
                <w:color w:val="FF0000"/>
                <w:sz w:val="24"/>
                <w:szCs w:val="24"/>
              </w:rPr>
              <w:t>ANS</w:t>
            </w:r>
            <w:r>
              <w:rPr>
                <w:rFonts w:ascii="Times New Roman" w:hAnsi="Times New Roman" w:cs="Times New Roman"/>
                <w:iCs/>
                <w:color w:val="000000" w:themeColor="text1"/>
                <w:sz w:val="24"/>
                <w:szCs w:val="24"/>
              </w:rPr>
              <w:t xml:space="preserve">: </w:t>
            </w:r>
          </w:p>
          <w:p w14:paraId="5F145F75" w14:textId="77777777" w:rsidR="000D6381" w:rsidRPr="000D6381" w:rsidRDefault="000D6381" w:rsidP="000D6381">
            <w:pPr>
              <w:numPr>
                <w:ilvl w:val="0"/>
                <w:numId w:val="18"/>
              </w:numPr>
              <w:shd w:val="clear" w:color="auto" w:fill="FFFFFF"/>
              <w:ind w:left="360"/>
              <w:textAlignment w:val="baseline"/>
              <w:rPr>
                <w:rFonts w:ascii="Times New Roman" w:eastAsia="Times New Roman" w:hAnsi="Times New Roman" w:cs="Times New Roman"/>
                <w:color w:val="000000" w:themeColor="text1"/>
                <w:spacing w:val="2"/>
                <w:sz w:val="24"/>
                <w:szCs w:val="24"/>
                <w:lang w:val="en-IN" w:eastAsia="en-IN"/>
              </w:rPr>
            </w:pPr>
            <w:r w:rsidRPr="000D6381">
              <w:rPr>
                <w:rFonts w:ascii="Times New Roman" w:eastAsia="Times New Roman" w:hAnsi="Times New Roman" w:cs="Times New Roman"/>
                <w:bCs/>
                <w:color w:val="000000" w:themeColor="text1"/>
                <w:spacing w:val="2"/>
                <w:sz w:val="24"/>
                <w:szCs w:val="24"/>
                <w:u w:val="single"/>
                <w:bdr w:val="none" w:sz="0" w:space="0" w:color="auto" w:frame="1"/>
                <w:lang w:val="en-IN" w:eastAsia="en-IN"/>
              </w:rPr>
              <w:t>Dilation</w:t>
            </w:r>
            <w:r w:rsidRPr="000D6381">
              <w:rPr>
                <w:rFonts w:ascii="Times New Roman" w:eastAsia="Times New Roman" w:hAnsi="Times New Roman" w:cs="Times New Roman"/>
                <w:bCs/>
                <w:color w:val="000000" w:themeColor="text1"/>
                <w:spacing w:val="2"/>
                <w:sz w:val="24"/>
                <w:szCs w:val="24"/>
                <w:bdr w:val="none" w:sz="0" w:space="0" w:color="auto" w:frame="1"/>
                <w:lang w:val="en-IN" w:eastAsia="en-IN"/>
              </w:rPr>
              <w:t>:</w:t>
            </w:r>
            <w:r w:rsidRPr="000D6381">
              <w:rPr>
                <w:rFonts w:ascii="Times New Roman" w:eastAsia="Times New Roman" w:hAnsi="Times New Roman" w:cs="Times New Roman"/>
                <w:color w:val="000000" w:themeColor="text1"/>
                <w:spacing w:val="2"/>
                <w:sz w:val="24"/>
                <w:szCs w:val="24"/>
                <w:lang w:val="en-IN" w:eastAsia="en-IN"/>
              </w:rPr>
              <w:t> Dilation adds pixels on the object boundaries.</w:t>
            </w:r>
          </w:p>
          <w:p w14:paraId="2B9EF455" w14:textId="77777777" w:rsidR="000D6381" w:rsidRPr="000D6381" w:rsidRDefault="000D6381" w:rsidP="000D6381">
            <w:pPr>
              <w:numPr>
                <w:ilvl w:val="0"/>
                <w:numId w:val="18"/>
              </w:numPr>
              <w:shd w:val="clear" w:color="auto" w:fill="FFFFFF"/>
              <w:ind w:left="360"/>
              <w:textAlignment w:val="baseline"/>
              <w:rPr>
                <w:rFonts w:ascii="Times New Roman" w:eastAsia="Times New Roman" w:hAnsi="Times New Roman" w:cs="Times New Roman"/>
                <w:color w:val="000000" w:themeColor="text1"/>
                <w:spacing w:val="2"/>
                <w:sz w:val="24"/>
                <w:szCs w:val="24"/>
                <w:lang w:val="en-IN" w:eastAsia="en-IN"/>
              </w:rPr>
            </w:pPr>
            <w:r w:rsidRPr="000D6381">
              <w:rPr>
                <w:rFonts w:ascii="Times New Roman" w:eastAsia="Times New Roman" w:hAnsi="Times New Roman" w:cs="Times New Roman"/>
                <w:bCs/>
                <w:color w:val="000000" w:themeColor="text1"/>
                <w:spacing w:val="2"/>
                <w:sz w:val="24"/>
                <w:szCs w:val="24"/>
                <w:u w:val="single"/>
                <w:bdr w:val="none" w:sz="0" w:space="0" w:color="auto" w:frame="1"/>
                <w:lang w:val="en-IN" w:eastAsia="en-IN"/>
              </w:rPr>
              <w:t>Erosion</w:t>
            </w:r>
            <w:r w:rsidRPr="000D6381">
              <w:rPr>
                <w:rFonts w:ascii="Times New Roman" w:eastAsia="Times New Roman" w:hAnsi="Times New Roman" w:cs="Times New Roman"/>
                <w:bCs/>
                <w:color w:val="000000" w:themeColor="text1"/>
                <w:spacing w:val="2"/>
                <w:sz w:val="24"/>
                <w:szCs w:val="24"/>
                <w:bdr w:val="none" w:sz="0" w:space="0" w:color="auto" w:frame="1"/>
                <w:lang w:val="en-IN" w:eastAsia="en-IN"/>
              </w:rPr>
              <w:t>:</w:t>
            </w:r>
            <w:r w:rsidRPr="000D6381">
              <w:rPr>
                <w:rFonts w:ascii="Times New Roman" w:eastAsia="Times New Roman" w:hAnsi="Times New Roman" w:cs="Times New Roman"/>
                <w:color w:val="000000" w:themeColor="text1"/>
                <w:spacing w:val="2"/>
                <w:sz w:val="24"/>
                <w:szCs w:val="24"/>
                <w:lang w:val="en-IN" w:eastAsia="en-IN"/>
              </w:rPr>
              <w:t> Erosion removes pixels on object boundaries.</w:t>
            </w:r>
          </w:p>
          <w:p w14:paraId="0C1018C7" w14:textId="77777777" w:rsidR="000D6381" w:rsidRPr="000D6381" w:rsidRDefault="000D6381" w:rsidP="000D6381">
            <w:pPr>
              <w:numPr>
                <w:ilvl w:val="0"/>
                <w:numId w:val="18"/>
              </w:numPr>
              <w:shd w:val="clear" w:color="auto" w:fill="FFFFFF"/>
              <w:ind w:left="360"/>
              <w:textAlignment w:val="baseline"/>
              <w:rPr>
                <w:rFonts w:ascii="Times New Roman" w:eastAsia="Times New Roman" w:hAnsi="Times New Roman" w:cs="Times New Roman"/>
                <w:color w:val="000000" w:themeColor="text1"/>
                <w:spacing w:val="2"/>
                <w:sz w:val="24"/>
                <w:szCs w:val="24"/>
                <w:lang w:val="en-IN" w:eastAsia="en-IN"/>
              </w:rPr>
            </w:pPr>
            <w:r w:rsidRPr="000D6381">
              <w:rPr>
                <w:rFonts w:ascii="Times New Roman" w:eastAsia="Times New Roman" w:hAnsi="Times New Roman" w:cs="Times New Roman"/>
                <w:bCs/>
                <w:color w:val="000000" w:themeColor="text1"/>
                <w:spacing w:val="2"/>
                <w:sz w:val="24"/>
                <w:szCs w:val="24"/>
                <w:u w:val="single"/>
                <w:bdr w:val="none" w:sz="0" w:space="0" w:color="auto" w:frame="1"/>
                <w:lang w:val="en-IN" w:eastAsia="en-IN"/>
              </w:rPr>
              <w:t>Open</w:t>
            </w:r>
            <w:r w:rsidRPr="000D6381">
              <w:rPr>
                <w:rFonts w:ascii="Times New Roman" w:eastAsia="Times New Roman" w:hAnsi="Times New Roman" w:cs="Times New Roman"/>
                <w:bCs/>
                <w:color w:val="000000" w:themeColor="text1"/>
                <w:spacing w:val="2"/>
                <w:sz w:val="24"/>
                <w:szCs w:val="24"/>
                <w:bdr w:val="none" w:sz="0" w:space="0" w:color="auto" w:frame="1"/>
                <w:lang w:val="en-IN" w:eastAsia="en-IN"/>
              </w:rPr>
              <w:t>:</w:t>
            </w:r>
            <w:r w:rsidRPr="000D6381">
              <w:rPr>
                <w:rFonts w:ascii="Times New Roman" w:eastAsia="Times New Roman" w:hAnsi="Times New Roman" w:cs="Times New Roman"/>
                <w:color w:val="000000" w:themeColor="text1"/>
                <w:spacing w:val="2"/>
                <w:sz w:val="24"/>
                <w:szCs w:val="24"/>
                <w:lang w:val="en-IN" w:eastAsia="en-IN"/>
              </w:rPr>
              <w:t> The opening operation erodes an image and then dilates the eroded image, using the same structuring element for both operations.</w:t>
            </w:r>
          </w:p>
          <w:p w14:paraId="60935119" w14:textId="77777777" w:rsidR="000D6381" w:rsidRPr="000D6381" w:rsidRDefault="000D6381" w:rsidP="000D6381">
            <w:pPr>
              <w:numPr>
                <w:ilvl w:val="0"/>
                <w:numId w:val="18"/>
              </w:numPr>
              <w:shd w:val="clear" w:color="auto" w:fill="FFFFFF"/>
              <w:ind w:left="360"/>
              <w:textAlignment w:val="baseline"/>
              <w:rPr>
                <w:rFonts w:ascii="Times New Roman" w:eastAsia="Times New Roman" w:hAnsi="Times New Roman" w:cs="Times New Roman"/>
                <w:color w:val="000000" w:themeColor="text1"/>
                <w:spacing w:val="2"/>
                <w:sz w:val="24"/>
                <w:szCs w:val="24"/>
                <w:lang w:val="en-IN" w:eastAsia="en-IN"/>
              </w:rPr>
            </w:pPr>
            <w:r w:rsidRPr="000D6381">
              <w:rPr>
                <w:rFonts w:ascii="Times New Roman" w:eastAsia="Times New Roman" w:hAnsi="Times New Roman" w:cs="Times New Roman"/>
                <w:bCs/>
                <w:color w:val="000000" w:themeColor="text1"/>
                <w:spacing w:val="2"/>
                <w:sz w:val="24"/>
                <w:szCs w:val="24"/>
                <w:u w:val="single"/>
                <w:bdr w:val="none" w:sz="0" w:space="0" w:color="auto" w:frame="1"/>
                <w:lang w:val="en-IN" w:eastAsia="en-IN"/>
              </w:rPr>
              <w:t>Close</w:t>
            </w:r>
            <w:r w:rsidRPr="000D6381">
              <w:rPr>
                <w:rFonts w:ascii="Times New Roman" w:eastAsia="Times New Roman" w:hAnsi="Times New Roman" w:cs="Times New Roman"/>
                <w:bCs/>
                <w:color w:val="000000" w:themeColor="text1"/>
                <w:spacing w:val="2"/>
                <w:sz w:val="24"/>
                <w:szCs w:val="24"/>
                <w:bdr w:val="none" w:sz="0" w:space="0" w:color="auto" w:frame="1"/>
                <w:lang w:val="en-IN" w:eastAsia="en-IN"/>
              </w:rPr>
              <w:t>:</w:t>
            </w:r>
            <w:r w:rsidRPr="000D6381">
              <w:rPr>
                <w:rFonts w:ascii="Times New Roman" w:eastAsia="Times New Roman" w:hAnsi="Times New Roman" w:cs="Times New Roman"/>
                <w:color w:val="000000" w:themeColor="text1"/>
                <w:spacing w:val="2"/>
                <w:sz w:val="24"/>
                <w:szCs w:val="24"/>
                <w:lang w:val="en-IN" w:eastAsia="en-IN"/>
              </w:rPr>
              <w:t> The closing operation dilates an image and then erodes the dilated image, using the same structuring element for both operations.</w:t>
            </w:r>
          </w:p>
          <w:p w14:paraId="3ECBFFF1" w14:textId="77777777" w:rsidR="000D6381" w:rsidRDefault="000D6381" w:rsidP="0079148D">
            <w:pPr>
              <w:jc w:val="both"/>
              <w:rPr>
                <w:rFonts w:ascii="Times New Roman" w:hAnsi="Times New Roman"/>
                <w:iCs/>
                <w:sz w:val="24"/>
                <w:szCs w:val="24"/>
              </w:rPr>
            </w:pPr>
          </w:p>
          <w:p w14:paraId="33268915" w14:textId="77777777" w:rsidR="000D6381" w:rsidRPr="0079148D" w:rsidRDefault="000D6381" w:rsidP="0079148D">
            <w:pPr>
              <w:jc w:val="both"/>
              <w:rPr>
                <w:rFonts w:ascii="Times New Roman" w:hAnsi="Times New Roman"/>
                <w:iCs/>
                <w:sz w:val="24"/>
                <w:szCs w:val="24"/>
              </w:rPr>
            </w:pPr>
          </w:p>
          <w:p w14:paraId="4BC424B9" w14:textId="23B0EBBB" w:rsidR="0079148D" w:rsidRDefault="0079148D" w:rsidP="0079148D">
            <w:pPr>
              <w:pStyle w:val="ListParagraph"/>
              <w:numPr>
                <w:ilvl w:val="0"/>
                <w:numId w:val="17"/>
              </w:numPr>
              <w:jc w:val="both"/>
              <w:rPr>
                <w:rFonts w:ascii="Times New Roman" w:hAnsi="Times New Roman"/>
                <w:iCs/>
                <w:sz w:val="24"/>
                <w:szCs w:val="24"/>
              </w:rPr>
            </w:pPr>
            <w:r>
              <w:rPr>
                <w:rFonts w:ascii="Times New Roman" w:hAnsi="Times New Roman"/>
                <w:iCs/>
                <w:sz w:val="24"/>
                <w:szCs w:val="24"/>
              </w:rPr>
              <w:t>What are different operations with Histogram one can perform</w:t>
            </w:r>
          </w:p>
          <w:p w14:paraId="39972CC3" w14:textId="77777777" w:rsidR="000D6381" w:rsidRDefault="000D6381" w:rsidP="000D6381">
            <w:pPr>
              <w:jc w:val="both"/>
              <w:rPr>
                <w:rFonts w:ascii="Times New Roman" w:hAnsi="Times New Roman"/>
                <w:iCs/>
                <w:sz w:val="24"/>
                <w:szCs w:val="24"/>
              </w:rPr>
            </w:pPr>
          </w:p>
          <w:p w14:paraId="1F3E62C6" w14:textId="5BE0C5F6" w:rsidR="000D6381" w:rsidRDefault="000D6381" w:rsidP="000D6381">
            <w:pPr>
              <w:pStyle w:val="Heading3"/>
              <w:shd w:val="clear" w:color="auto" w:fill="FFFFFF"/>
              <w:outlineLvl w:val="2"/>
              <w:rPr>
                <w:b w:val="0"/>
                <w:color w:val="000000" w:themeColor="text1"/>
                <w:sz w:val="24"/>
                <w:szCs w:val="24"/>
              </w:rPr>
            </w:pPr>
            <w:bookmarkStart w:id="0" w:name="Heading76"/>
            <w:r w:rsidRPr="000D6381">
              <w:rPr>
                <w:color w:val="FF0000"/>
                <w:sz w:val="24"/>
                <w:szCs w:val="24"/>
              </w:rPr>
              <w:t>ANS</w:t>
            </w:r>
            <w:r>
              <w:rPr>
                <w:b w:val="0"/>
                <w:color w:val="000000" w:themeColor="text1"/>
                <w:sz w:val="24"/>
                <w:szCs w:val="24"/>
              </w:rPr>
              <w:t xml:space="preserve">: </w:t>
            </w:r>
            <w:r w:rsidRPr="000D6381">
              <w:rPr>
                <w:b w:val="0"/>
                <w:color w:val="000000" w:themeColor="text1"/>
                <w:sz w:val="24"/>
                <w:szCs w:val="24"/>
                <w:u w:val="single"/>
              </w:rPr>
              <w:t>Contrast stretching</w:t>
            </w:r>
            <w:bookmarkEnd w:id="0"/>
            <w:r>
              <w:rPr>
                <w:b w:val="0"/>
                <w:color w:val="000000" w:themeColor="text1"/>
                <w:sz w:val="24"/>
                <w:szCs w:val="24"/>
              </w:rPr>
              <w:t xml:space="preserve">- </w:t>
            </w:r>
          </w:p>
          <w:p w14:paraId="7C9B48E2" w14:textId="32E5794D" w:rsidR="000D6381" w:rsidRPr="00D035C9" w:rsidRDefault="000D6381" w:rsidP="000D6381">
            <w:pPr>
              <w:pStyle w:val="Heading3"/>
              <w:shd w:val="clear" w:color="auto" w:fill="FFFFFF"/>
              <w:outlineLvl w:val="2"/>
              <w:rPr>
                <w:b w:val="0"/>
                <w:color w:val="000000" w:themeColor="text1"/>
                <w:sz w:val="24"/>
                <w:szCs w:val="24"/>
              </w:rPr>
            </w:pPr>
            <w:r w:rsidRPr="000D6381">
              <w:rPr>
                <w:b w:val="0"/>
                <w:color w:val="000000" w:themeColor="text1"/>
                <w:sz w:val="24"/>
                <w:szCs w:val="24"/>
                <w:shd w:val="clear" w:color="auto" w:fill="FFFFFF"/>
              </w:rPr>
              <w:t>Frequently, an image is scanned in such a way that the resulting brightness values do not make full use of the available dynamic range. This can be easily observed in the histogram of the brightness values shown in Figure 6. By stretching the histogram over the available dynamic range we attempt to correct this situation. If the image is intended to go from brightness 0 to brightness 2</w:t>
            </w:r>
            <w:r w:rsidRPr="000D6381">
              <w:rPr>
                <w:b w:val="0"/>
                <w:color w:val="000000" w:themeColor="text1"/>
                <w:sz w:val="24"/>
                <w:szCs w:val="24"/>
                <w:shd w:val="clear" w:color="auto" w:fill="FFFFFF"/>
                <w:vertAlign w:val="superscript"/>
              </w:rPr>
              <w:t>B</w:t>
            </w:r>
            <w:r w:rsidRPr="000D6381">
              <w:rPr>
                <w:b w:val="0"/>
                <w:color w:val="000000" w:themeColor="text1"/>
                <w:sz w:val="24"/>
                <w:szCs w:val="24"/>
                <w:shd w:val="clear" w:color="auto" w:fill="FFFFFF"/>
              </w:rPr>
              <w:t>-1 (see Section 2.1), then one generally maps the 0% value (or </w:t>
            </w:r>
            <w:r w:rsidRPr="000D6381">
              <w:rPr>
                <w:b w:val="0"/>
                <w:iCs/>
                <w:color w:val="000000" w:themeColor="text1"/>
                <w:sz w:val="24"/>
                <w:szCs w:val="24"/>
                <w:shd w:val="clear" w:color="auto" w:fill="FFFFFF"/>
              </w:rPr>
              <w:t>minimum</w:t>
            </w:r>
            <w:r w:rsidRPr="000D6381">
              <w:rPr>
                <w:b w:val="0"/>
                <w:color w:val="000000" w:themeColor="text1"/>
                <w:sz w:val="24"/>
                <w:szCs w:val="24"/>
                <w:shd w:val="clear" w:color="auto" w:fill="FFFFFF"/>
              </w:rPr>
              <w:t> as defined in Section 3.5.2) to the value 0 and the 100% value (or </w:t>
            </w:r>
            <w:r w:rsidRPr="000D6381">
              <w:rPr>
                <w:b w:val="0"/>
                <w:iCs/>
                <w:color w:val="000000" w:themeColor="text1"/>
                <w:sz w:val="24"/>
                <w:szCs w:val="24"/>
                <w:shd w:val="clear" w:color="auto" w:fill="FFFFFF"/>
              </w:rPr>
              <w:t>maximum</w:t>
            </w:r>
            <w:r w:rsidRPr="000D6381">
              <w:rPr>
                <w:b w:val="0"/>
                <w:color w:val="000000" w:themeColor="text1"/>
                <w:sz w:val="24"/>
                <w:szCs w:val="24"/>
                <w:shd w:val="clear" w:color="auto" w:fill="FFFFFF"/>
              </w:rPr>
              <w:t>) to the value 2</w:t>
            </w:r>
            <w:r w:rsidRPr="000D6381">
              <w:rPr>
                <w:b w:val="0"/>
                <w:color w:val="000000" w:themeColor="text1"/>
                <w:sz w:val="24"/>
                <w:szCs w:val="24"/>
                <w:shd w:val="clear" w:color="auto" w:fill="FFFFFF"/>
                <w:vertAlign w:val="superscript"/>
              </w:rPr>
              <w:t>B</w:t>
            </w:r>
            <w:r w:rsidRPr="000D6381">
              <w:rPr>
                <w:b w:val="0"/>
                <w:color w:val="000000" w:themeColor="text1"/>
                <w:sz w:val="24"/>
                <w:szCs w:val="24"/>
                <w:shd w:val="clear" w:color="auto" w:fill="FFFFFF"/>
              </w:rPr>
              <w:t>-1</w:t>
            </w:r>
          </w:p>
          <w:p w14:paraId="6DE9695B" w14:textId="7B4875E9" w:rsidR="000D6381" w:rsidRPr="000D6381" w:rsidRDefault="000D6381" w:rsidP="000D6381">
            <w:pPr>
              <w:pStyle w:val="Heading3"/>
              <w:shd w:val="clear" w:color="auto" w:fill="FFFFFF"/>
              <w:outlineLvl w:val="2"/>
              <w:rPr>
                <w:b w:val="0"/>
                <w:color w:val="000000" w:themeColor="text1"/>
                <w:sz w:val="24"/>
                <w:szCs w:val="24"/>
              </w:rPr>
            </w:pPr>
            <w:bookmarkStart w:id="1" w:name="Heading77"/>
            <w:r w:rsidRPr="000D6381">
              <w:rPr>
                <w:b w:val="0"/>
                <w:color w:val="000000" w:themeColor="text1"/>
                <w:sz w:val="24"/>
                <w:szCs w:val="24"/>
                <w:u w:val="single"/>
              </w:rPr>
              <w:t>Equalization</w:t>
            </w:r>
            <w:bookmarkEnd w:id="1"/>
            <w:r>
              <w:rPr>
                <w:b w:val="0"/>
                <w:color w:val="000000" w:themeColor="text1"/>
                <w:sz w:val="24"/>
                <w:szCs w:val="24"/>
              </w:rPr>
              <w:t>-</w:t>
            </w:r>
          </w:p>
          <w:p w14:paraId="46EDE59E" w14:textId="1306305C" w:rsidR="0079148D" w:rsidRPr="000D6381" w:rsidRDefault="000D6381" w:rsidP="000D6381">
            <w:pPr>
              <w:pStyle w:val="Heading3"/>
              <w:shd w:val="clear" w:color="auto" w:fill="FFFFFF"/>
              <w:outlineLvl w:val="2"/>
              <w:rPr>
                <w:b w:val="0"/>
                <w:color w:val="000000" w:themeColor="text1"/>
                <w:sz w:val="24"/>
                <w:szCs w:val="24"/>
                <w:shd w:val="clear" w:color="auto" w:fill="FFFFFF"/>
              </w:rPr>
            </w:pPr>
            <w:r w:rsidRPr="000D6381">
              <w:rPr>
                <w:b w:val="0"/>
                <w:color w:val="000000" w:themeColor="text1"/>
                <w:sz w:val="24"/>
                <w:szCs w:val="24"/>
                <w:shd w:val="clear" w:color="auto" w:fill="FFFFFF"/>
              </w:rPr>
              <w:t>The most common histogram normalization technique is </w:t>
            </w:r>
            <w:r w:rsidRPr="000D6381">
              <w:rPr>
                <w:b w:val="0"/>
                <w:iCs/>
                <w:color w:val="000000" w:themeColor="text1"/>
                <w:sz w:val="24"/>
                <w:szCs w:val="24"/>
                <w:shd w:val="clear" w:color="auto" w:fill="FFFFFF"/>
              </w:rPr>
              <w:t>histogram</w:t>
            </w:r>
            <w:r w:rsidRPr="000D6381">
              <w:rPr>
                <w:b w:val="0"/>
                <w:color w:val="000000" w:themeColor="text1"/>
                <w:sz w:val="24"/>
                <w:szCs w:val="24"/>
                <w:shd w:val="clear" w:color="auto" w:fill="FFFFFF"/>
              </w:rPr>
              <w:t> </w:t>
            </w:r>
            <w:r w:rsidRPr="000D6381">
              <w:rPr>
                <w:b w:val="0"/>
                <w:iCs/>
                <w:color w:val="000000" w:themeColor="text1"/>
                <w:sz w:val="24"/>
                <w:szCs w:val="24"/>
                <w:shd w:val="clear" w:color="auto" w:fill="FFFFFF"/>
              </w:rPr>
              <w:t>equalization</w:t>
            </w:r>
            <w:r w:rsidRPr="000D6381">
              <w:rPr>
                <w:b w:val="0"/>
                <w:color w:val="000000" w:themeColor="text1"/>
                <w:sz w:val="24"/>
                <w:szCs w:val="24"/>
                <w:shd w:val="clear" w:color="auto" w:fill="FFFFFF"/>
              </w:rPr>
              <w:t> where one attempts to change the histogram through the use of a function </w:t>
            </w:r>
            <w:r w:rsidRPr="000D6381">
              <w:rPr>
                <w:b w:val="0"/>
                <w:iCs/>
                <w:color w:val="000000" w:themeColor="text1"/>
                <w:sz w:val="24"/>
                <w:szCs w:val="24"/>
                <w:shd w:val="clear" w:color="auto" w:fill="FFFFFF"/>
              </w:rPr>
              <w:t>b </w:t>
            </w:r>
            <w:r w:rsidRPr="000D6381">
              <w:rPr>
                <w:b w:val="0"/>
                <w:color w:val="000000" w:themeColor="text1"/>
                <w:sz w:val="24"/>
                <w:szCs w:val="24"/>
                <w:shd w:val="clear" w:color="auto" w:fill="FFFFFF"/>
              </w:rPr>
              <w:t>= </w:t>
            </w:r>
            <w:r w:rsidRPr="000D6381">
              <w:rPr>
                <w:b w:val="0"/>
                <w:noProof/>
                <w:color w:val="000000" w:themeColor="text1"/>
                <w:sz w:val="24"/>
                <w:szCs w:val="24"/>
              </w:rPr>
              <w:drawing>
                <wp:inline distT="0" distB="0" distL="0" distR="0" wp14:anchorId="21889BC0" wp14:editId="69D75E33">
                  <wp:extent cx="121920" cy="182880"/>
                  <wp:effectExtent l="0" t="0" r="0" b="7620"/>
                  <wp:docPr id="2" name="Picture 2" descr="http://vidya.amrita.ac.in/electronics/image-process/www.ph.tn.tudelft.nl/Courses/FIP/images/symbol/flori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vidya.amrita.ac.in/electronics/image-process/www.ph.tn.tudelft.nl/Courses/FIP/images/symbol/florin.gif"/>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21920" cy="182880"/>
                          </a:xfrm>
                          <a:prstGeom prst="rect">
                            <a:avLst/>
                          </a:prstGeom>
                          <a:noFill/>
                          <a:ln>
                            <a:noFill/>
                          </a:ln>
                        </pic:spPr>
                      </pic:pic>
                    </a:graphicData>
                  </a:graphic>
                </wp:inline>
              </w:drawing>
            </w:r>
            <w:r w:rsidRPr="000D6381">
              <w:rPr>
                <w:b w:val="0"/>
                <w:color w:val="000000" w:themeColor="text1"/>
                <w:sz w:val="24"/>
                <w:szCs w:val="24"/>
                <w:shd w:val="clear" w:color="auto" w:fill="FFFFFF"/>
              </w:rPr>
              <w:t>(</w:t>
            </w:r>
            <w:r w:rsidRPr="000D6381">
              <w:rPr>
                <w:b w:val="0"/>
                <w:iCs/>
                <w:color w:val="000000" w:themeColor="text1"/>
                <w:sz w:val="24"/>
                <w:szCs w:val="24"/>
                <w:shd w:val="clear" w:color="auto" w:fill="FFFFFF"/>
              </w:rPr>
              <w:t>a</w:t>
            </w:r>
            <w:r w:rsidRPr="000D6381">
              <w:rPr>
                <w:b w:val="0"/>
                <w:color w:val="000000" w:themeColor="text1"/>
                <w:sz w:val="24"/>
                <w:szCs w:val="24"/>
                <w:shd w:val="clear" w:color="auto" w:fill="FFFFFF"/>
              </w:rPr>
              <w:t xml:space="preserve">) into a histogram that is constant for all brightness values. This would correspond to a brightness distribution where all </w:t>
            </w:r>
            <w:r w:rsidRPr="000D6381">
              <w:rPr>
                <w:b w:val="0"/>
                <w:color w:val="000000" w:themeColor="text1"/>
                <w:sz w:val="24"/>
                <w:szCs w:val="24"/>
                <w:shd w:val="clear" w:color="auto" w:fill="FFFFFF"/>
              </w:rPr>
              <w:lastRenderedPageBreak/>
              <w:t>values are equally probable.</w:t>
            </w:r>
          </w:p>
          <w:p w14:paraId="48C3EBCE" w14:textId="4435DC7A" w:rsidR="007F3DB1" w:rsidRPr="00D035C9" w:rsidRDefault="000D6381" w:rsidP="00D035C9">
            <w:pPr>
              <w:pStyle w:val="Heading3"/>
              <w:shd w:val="clear" w:color="auto" w:fill="FFFFFF"/>
              <w:outlineLvl w:val="2"/>
              <w:rPr>
                <w:b w:val="0"/>
                <w:color w:val="000000" w:themeColor="text1"/>
                <w:sz w:val="24"/>
                <w:szCs w:val="24"/>
              </w:rPr>
            </w:pPr>
            <w:r w:rsidRPr="000D6381">
              <w:rPr>
                <w:b w:val="0"/>
                <w:color w:val="000000" w:themeColor="text1"/>
                <w:sz w:val="24"/>
                <w:szCs w:val="24"/>
                <w:shd w:val="clear" w:color="auto" w:fill="FFFFFF"/>
              </w:rPr>
              <w:t>The histogram derived from a local region can also be used to drive local filters that are to be applied to that region. Examples include </w:t>
            </w:r>
            <w:r w:rsidRPr="000D6381">
              <w:rPr>
                <w:b w:val="0"/>
                <w:iCs/>
                <w:color w:val="000000" w:themeColor="text1"/>
                <w:sz w:val="24"/>
                <w:szCs w:val="24"/>
                <w:shd w:val="clear" w:color="auto" w:fill="FFFFFF"/>
              </w:rPr>
              <w:t>minimum</w:t>
            </w:r>
            <w:r w:rsidRPr="000D6381">
              <w:rPr>
                <w:b w:val="0"/>
                <w:color w:val="000000" w:themeColor="text1"/>
                <w:sz w:val="24"/>
                <w:szCs w:val="24"/>
                <w:shd w:val="clear" w:color="auto" w:fill="FFFFFF"/>
              </w:rPr>
              <w:t> filtering, </w:t>
            </w:r>
            <w:r w:rsidRPr="000D6381">
              <w:rPr>
                <w:b w:val="0"/>
                <w:iCs/>
                <w:color w:val="000000" w:themeColor="text1"/>
                <w:sz w:val="24"/>
                <w:szCs w:val="24"/>
                <w:shd w:val="clear" w:color="auto" w:fill="FFFFFF"/>
              </w:rPr>
              <w:t>median</w:t>
            </w:r>
            <w:r w:rsidRPr="000D6381">
              <w:rPr>
                <w:b w:val="0"/>
                <w:color w:val="000000" w:themeColor="text1"/>
                <w:sz w:val="24"/>
                <w:szCs w:val="24"/>
                <w:shd w:val="clear" w:color="auto" w:fill="FFFFFF"/>
              </w:rPr>
              <w:t> filtering, and </w:t>
            </w:r>
            <w:r w:rsidRPr="000D6381">
              <w:rPr>
                <w:b w:val="0"/>
                <w:iCs/>
                <w:color w:val="000000" w:themeColor="text1"/>
                <w:sz w:val="24"/>
                <w:szCs w:val="24"/>
                <w:shd w:val="clear" w:color="auto" w:fill="FFFFFF"/>
              </w:rPr>
              <w:t>maximum</w:t>
            </w:r>
            <w:r w:rsidRPr="000D6381">
              <w:rPr>
                <w:b w:val="0"/>
                <w:color w:val="000000" w:themeColor="text1"/>
                <w:sz w:val="24"/>
                <w:szCs w:val="24"/>
                <w:shd w:val="clear" w:color="auto" w:fill="FFFFFF"/>
              </w:rPr>
              <w:t> filtering. </w:t>
            </w:r>
          </w:p>
        </w:tc>
      </w:tr>
    </w:tbl>
    <w:p w14:paraId="5273D014" w14:textId="77777777" w:rsidR="00AA1F5A" w:rsidRDefault="00AA1F5A" w:rsidP="007609F2">
      <w:pPr>
        <w:widowControl w:val="0"/>
        <w:suppressAutoHyphens/>
        <w:spacing w:after="0" w:line="264" w:lineRule="auto"/>
        <w:ind w:hanging="851"/>
        <w:jc w:val="both"/>
        <w:rPr>
          <w:rFonts w:ascii="Times New Roman" w:hAnsi="Times New Roman"/>
          <w:b/>
          <w:sz w:val="24"/>
          <w:szCs w:val="24"/>
        </w:rPr>
      </w:pPr>
    </w:p>
    <w:p w14:paraId="38BA94A5" w14:textId="607274F2" w:rsidR="00AA1F5A" w:rsidRDefault="00AA1F5A" w:rsidP="00AA1F5A">
      <w:pPr>
        <w:spacing w:after="0" w:line="240" w:lineRule="auto"/>
        <w:ind w:hanging="851"/>
        <w:jc w:val="both"/>
        <w:rPr>
          <w:rFonts w:ascii="Times New Roman" w:hAnsi="Times New Roman"/>
          <w:b/>
          <w:iCs/>
          <w:sz w:val="24"/>
          <w:szCs w:val="24"/>
        </w:rPr>
      </w:pPr>
    </w:p>
    <w:tbl>
      <w:tblPr>
        <w:tblStyle w:val="TableGrid"/>
        <w:tblW w:w="0" w:type="auto"/>
        <w:tblInd w:w="5070" w:type="dxa"/>
        <w:tblLook w:val="04A0" w:firstRow="1" w:lastRow="0" w:firstColumn="1" w:lastColumn="0" w:noHBand="0" w:noVBand="1"/>
      </w:tblPr>
      <w:tblGrid>
        <w:gridCol w:w="4536"/>
      </w:tblGrid>
      <w:tr w:rsidR="00AA1F5A" w14:paraId="38D4CC51" w14:textId="77777777" w:rsidTr="00F76925">
        <w:tc>
          <w:tcPr>
            <w:tcW w:w="4536" w:type="dxa"/>
          </w:tcPr>
          <w:p w14:paraId="02894BA1" w14:textId="77777777" w:rsidR="00AA1F5A" w:rsidRDefault="00AA1F5A" w:rsidP="003557C5">
            <w:pPr>
              <w:widowControl w:val="0"/>
              <w:suppressAutoHyphens/>
              <w:spacing w:line="264" w:lineRule="auto"/>
              <w:jc w:val="both"/>
              <w:rPr>
                <w:rFonts w:ascii="Times New Roman" w:hAnsi="Times New Roman"/>
                <w:b/>
                <w:color w:val="BC202E"/>
                <w:sz w:val="24"/>
                <w:szCs w:val="24"/>
              </w:rPr>
            </w:pPr>
          </w:p>
          <w:p w14:paraId="3BE4985D" w14:textId="77777777" w:rsidR="00AA1F5A" w:rsidRDefault="00AA1F5A" w:rsidP="003557C5">
            <w:pPr>
              <w:widowControl w:val="0"/>
              <w:suppressAutoHyphens/>
              <w:spacing w:line="264" w:lineRule="auto"/>
              <w:jc w:val="both"/>
              <w:rPr>
                <w:rFonts w:ascii="Times New Roman" w:hAnsi="Times New Roman"/>
                <w:b/>
                <w:color w:val="BC202E"/>
                <w:sz w:val="24"/>
                <w:szCs w:val="24"/>
              </w:rPr>
            </w:pPr>
          </w:p>
          <w:p w14:paraId="7D54C9F6" w14:textId="4BB60DE9" w:rsidR="00AA1F5A" w:rsidRPr="00AA1F5A" w:rsidRDefault="00AA1F5A" w:rsidP="003557C5">
            <w:pPr>
              <w:widowControl w:val="0"/>
              <w:suppressAutoHyphens/>
              <w:spacing w:line="264" w:lineRule="auto"/>
              <w:jc w:val="both"/>
              <w:rPr>
                <w:rFonts w:ascii="Times New Roman" w:hAnsi="Times New Roman"/>
                <w:b/>
                <w:color w:val="BC202E"/>
                <w:sz w:val="24"/>
                <w:szCs w:val="24"/>
              </w:rPr>
            </w:pPr>
            <w:r w:rsidRPr="00AA1F5A">
              <w:rPr>
                <w:rFonts w:ascii="Times New Roman" w:hAnsi="Times New Roman"/>
                <w:b/>
                <w:color w:val="BC202E"/>
                <w:sz w:val="24"/>
                <w:szCs w:val="24"/>
              </w:rPr>
              <w:t>Signature of faculty in-charge</w:t>
            </w:r>
            <w:r>
              <w:rPr>
                <w:rFonts w:ascii="Times New Roman" w:hAnsi="Times New Roman"/>
                <w:b/>
                <w:color w:val="BC202E"/>
                <w:sz w:val="24"/>
                <w:szCs w:val="24"/>
              </w:rPr>
              <w:t xml:space="preserve"> with Date:</w:t>
            </w:r>
          </w:p>
        </w:tc>
      </w:tr>
    </w:tbl>
    <w:p w14:paraId="548892D7" w14:textId="77777777" w:rsidR="001F0663" w:rsidRDefault="001F0663" w:rsidP="00AA1F5A">
      <w:pPr>
        <w:shd w:val="clear" w:color="auto" w:fill="FFFFFF"/>
        <w:spacing w:before="100" w:beforeAutospacing="1" w:after="100" w:afterAutospacing="1" w:line="240" w:lineRule="auto"/>
        <w:rPr>
          <w:rFonts w:ascii="Arial" w:eastAsia="Times New Roman" w:hAnsi="Arial" w:cs="Arial"/>
          <w:b/>
          <w:color w:val="222222"/>
          <w:sz w:val="44"/>
          <w:szCs w:val="44"/>
        </w:rPr>
      </w:pPr>
    </w:p>
    <w:sectPr w:rsidR="001F0663" w:rsidSect="00B27F10">
      <w:headerReference w:type="default" r:id="rId30"/>
      <w:footerReference w:type="default" r:id="rId31"/>
      <w:pgSz w:w="12240" w:h="15840"/>
      <w:pgMar w:top="1530" w:right="90" w:bottom="1440" w:left="1440" w:header="90" w:footer="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69FBE9" w14:textId="77777777" w:rsidR="004B5EAE" w:rsidRDefault="004B5EAE" w:rsidP="001F0663">
      <w:pPr>
        <w:spacing w:after="0" w:line="240" w:lineRule="auto"/>
      </w:pPr>
      <w:r>
        <w:separator/>
      </w:r>
    </w:p>
  </w:endnote>
  <w:endnote w:type="continuationSeparator" w:id="0">
    <w:p w14:paraId="4A8E8EE3" w14:textId="77777777" w:rsidR="004B5EAE" w:rsidRDefault="004B5EAE" w:rsidP="001F06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OpenSymbol">
    <w:charset w:val="00"/>
    <w:family w:val="auto"/>
    <w:pitch w:val="variable"/>
    <w:sig w:usb0="800000AF" w:usb1="1001ECEA" w:usb2="0000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Roboto">
    <w:charset w:val="00"/>
    <w:family w:val="auto"/>
    <w:pitch w:val="variable"/>
    <w:sig w:usb0="E00002FF" w:usb1="5000205B" w:usb2="00000020" w:usb3="00000000" w:csb0="0000019F" w:csb1="00000000"/>
  </w:font>
  <w:font w:name="Heebo">
    <w:charset w:val="B1"/>
    <w:family w:val="auto"/>
    <w:pitch w:val="variable"/>
    <w:sig w:usb0="A00008E7" w:usb1="40000043" w:usb2="00000000" w:usb3="00000000" w:csb0="00000021" w:csb1="00000000"/>
  </w:font>
  <w:font w:name="Nunito">
    <w:charset w:val="00"/>
    <w:family w:val="auto"/>
    <w:pitch w:val="variable"/>
    <w:sig w:usb0="A00002FF" w:usb1="5000204B" w:usb2="00000000" w:usb3="00000000" w:csb0="000001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E5C320" w14:textId="77777777" w:rsidR="00B45203" w:rsidRDefault="00B45203"/>
  <w:tbl>
    <w:tblPr>
      <w:tblStyle w:val="TableGrid"/>
      <w:tblW w:w="0" w:type="auto"/>
      <w:tblInd w:w="-7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44"/>
      <w:gridCol w:w="3969"/>
      <w:gridCol w:w="3403"/>
    </w:tblGrid>
    <w:tr w:rsidR="00B45203" w:rsidRPr="007570AC" w14:paraId="7EC0880B" w14:textId="77777777" w:rsidTr="00A25C5E">
      <w:tc>
        <w:tcPr>
          <w:tcW w:w="3544" w:type="dxa"/>
        </w:tcPr>
        <w:p w14:paraId="557B72DF" w14:textId="27E4082B" w:rsidR="00B45203" w:rsidRPr="007570AC" w:rsidRDefault="007B1D70" w:rsidP="0050731F">
          <w:pPr>
            <w:pStyle w:val="Footer"/>
            <w:rPr>
              <w:rFonts w:ascii="Times New Roman" w:hAnsi="Times New Roman" w:cs="Times New Roman"/>
              <w:sz w:val="20"/>
              <w:szCs w:val="20"/>
            </w:rPr>
          </w:pPr>
          <w:r>
            <w:rPr>
              <w:rFonts w:ascii="Times New Roman" w:hAnsi="Times New Roman" w:cs="Times New Roman"/>
              <w:sz w:val="20"/>
              <w:szCs w:val="20"/>
            </w:rPr>
            <w:t>Digital Image processing</w:t>
          </w:r>
        </w:p>
      </w:tc>
      <w:tc>
        <w:tcPr>
          <w:tcW w:w="3969" w:type="dxa"/>
        </w:tcPr>
        <w:p w14:paraId="7BF2C374" w14:textId="6E4F946A" w:rsidR="00B45203" w:rsidRPr="007570AC" w:rsidRDefault="00694BF2" w:rsidP="0050731F">
          <w:pPr>
            <w:pStyle w:val="Footer"/>
            <w:jc w:val="center"/>
            <w:rPr>
              <w:rFonts w:ascii="Times New Roman" w:hAnsi="Times New Roman" w:cs="Times New Roman"/>
              <w:sz w:val="20"/>
              <w:szCs w:val="20"/>
            </w:rPr>
          </w:pPr>
          <w:r>
            <w:rPr>
              <w:rFonts w:ascii="Times New Roman" w:hAnsi="Times New Roman" w:cs="Times New Roman"/>
              <w:sz w:val="20"/>
              <w:szCs w:val="20"/>
            </w:rPr>
            <w:t>Semester: V</w:t>
          </w:r>
          <w:r w:rsidR="007B1D70">
            <w:rPr>
              <w:rFonts w:ascii="Times New Roman" w:hAnsi="Times New Roman" w:cs="Times New Roman"/>
              <w:sz w:val="20"/>
              <w:szCs w:val="20"/>
            </w:rPr>
            <w:t>II</w:t>
          </w:r>
        </w:p>
      </w:tc>
      <w:tc>
        <w:tcPr>
          <w:tcW w:w="3403" w:type="dxa"/>
        </w:tcPr>
        <w:p w14:paraId="2B412F4E" w14:textId="02B8967F" w:rsidR="00B45203" w:rsidRPr="007570AC" w:rsidRDefault="00B45203" w:rsidP="0050731F">
          <w:pPr>
            <w:pStyle w:val="Footer"/>
            <w:jc w:val="right"/>
            <w:rPr>
              <w:rFonts w:ascii="Times New Roman" w:hAnsi="Times New Roman" w:cs="Times New Roman"/>
              <w:sz w:val="20"/>
              <w:szCs w:val="20"/>
            </w:rPr>
          </w:pPr>
          <w:r w:rsidRPr="007570AC">
            <w:rPr>
              <w:rFonts w:ascii="Times New Roman" w:hAnsi="Times New Roman" w:cs="Times New Roman"/>
              <w:sz w:val="20"/>
              <w:szCs w:val="20"/>
            </w:rPr>
            <w:t xml:space="preserve">Academic Year: </w:t>
          </w:r>
          <w:r w:rsidR="006C34FB">
            <w:rPr>
              <w:rFonts w:ascii="Times New Roman" w:hAnsi="Times New Roman" w:cs="Times New Roman"/>
              <w:sz w:val="20"/>
              <w:szCs w:val="20"/>
            </w:rPr>
            <w:t>July</w:t>
          </w:r>
          <w:r w:rsidRPr="007570AC">
            <w:rPr>
              <w:rFonts w:ascii="Times New Roman" w:hAnsi="Times New Roman" w:cs="Times New Roman"/>
              <w:sz w:val="20"/>
              <w:szCs w:val="20"/>
            </w:rPr>
            <w:t>-</w:t>
          </w:r>
          <w:r w:rsidR="006C34FB">
            <w:rPr>
              <w:rFonts w:ascii="Times New Roman" w:hAnsi="Times New Roman" w:cs="Times New Roman"/>
              <w:sz w:val="20"/>
              <w:szCs w:val="20"/>
            </w:rPr>
            <w:t>August</w:t>
          </w:r>
          <w:r w:rsidRPr="007570AC">
            <w:rPr>
              <w:rFonts w:ascii="Times New Roman" w:hAnsi="Times New Roman" w:cs="Times New Roman"/>
              <w:sz w:val="20"/>
              <w:szCs w:val="20"/>
            </w:rPr>
            <w:t>2</w:t>
          </w:r>
          <w:r w:rsidR="007B1D70">
            <w:rPr>
              <w:rFonts w:ascii="Times New Roman" w:hAnsi="Times New Roman" w:cs="Times New Roman"/>
              <w:sz w:val="20"/>
              <w:szCs w:val="20"/>
            </w:rPr>
            <w:t>2</w:t>
          </w:r>
        </w:p>
      </w:tc>
    </w:tr>
    <w:tr w:rsidR="00B45203" w:rsidRPr="007570AC" w14:paraId="41C47D61" w14:textId="77777777" w:rsidTr="00A25C5E">
      <w:tc>
        <w:tcPr>
          <w:tcW w:w="3544" w:type="dxa"/>
        </w:tcPr>
        <w:p w14:paraId="3B2FFD7D" w14:textId="13CA15AC" w:rsidR="00B45203" w:rsidRPr="007570AC" w:rsidRDefault="00B45203" w:rsidP="0050731F">
          <w:pPr>
            <w:pStyle w:val="Footer"/>
            <w:rPr>
              <w:rFonts w:ascii="Times New Roman" w:hAnsi="Times New Roman" w:cs="Times New Roman"/>
              <w:sz w:val="20"/>
              <w:szCs w:val="20"/>
            </w:rPr>
          </w:pPr>
        </w:p>
      </w:tc>
      <w:tc>
        <w:tcPr>
          <w:tcW w:w="3969" w:type="dxa"/>
        </w:tcPr>
        <w:p w14:paraId="3B1C890A" w14:textId="77777777" w:rsidR="00B45203" w:rsidRPr="007570AC" w:rsidRDefault="00B45203" w:rsidP="0050731F">
          <w:pPr>
            <w:pStyle w:val="Footer"/>
            <w:jc w:val="center"/>
            <w:rPr>
              <w:rFonts w:ascii="Times New Roman" w:hAnsi="Times New Roman" w:cs="Times New Roman"/>
              <w:sz w:val="20"/>
              <w:szCs w:val="20"/>
            </w:rPr>
          </w:pPr>
        </w:p>
      </w:tc>
      <w:tc>
        <w:tcPr>
          <w:tcW w:w="3403" w:type="dxa"/>
        </w:tcPr>
        <w:p w14:paraId="50C21C4C" w14:textId="111A68FC" w:rsidR="00B45203" w:rsidRPr="007570AC" w:rsidRDefault="007B1D70" w:rsidP="007B1D70">
          <w:pPr>
            <w:pStyle w:val="Footer"/>
            <w:rPr>
              <w:rFonts w:ascii="Times New Roman" w:hAnsi="Times New Roman" w:cs="Times New Roman"/>
              <w:sz w:val="20"/>
              <w:szCs w:val="20"/>
            </w:rPr>
          </w:pPr>
          <w:r>
            <w:rPr>
              <w:rFonts w:ascii="Times New Roman" w:hAnsi="Times New Roman" w:cs="Times New Roman"/>
              <w:sz w:val="20"/>
              <w:szCs w:val="20"/>
            </w:rPr>
            <w:t xml:space="preserve">             </w:t>
          </w:r>
          <w:r w:rsidR="00A25C5E">
            <w:rPr>
              <w:rFonts w:ascii="Times New Roman" w:hAnsi="Times New Roman" w:cs="Times New Roman"/>
              <w:sz w:val="20"/>
              <w:szCs w:val="20"/>
            </w:rPr>
            <w:t>Roll No:</w:t>
          </w:r>
          <w:r>
            <w:rPr>
              <w:rFonts w:ascii="Times New Roman" w:hAnsi="Times New Roman" w:cs="Times New Roman"/>
              <w:sz w:val="20"/>
              <w:szCs w:val="20"/>
            </w:rPr>
            <w:t xml:space="preserve">                        </w:t>
          </w:r>
          <w:r w:rsidR="00A25C5E">
            <w:rPr>
              <w:rFonts w:ascii="Times New Roman" w:hAnsi="Times New Roman" w:cs="Times New Roman"/>
              <w:sz w:val="20"/>
              <w:szCs w:val="20"/>
            </w:rPr>
            <w:t xml:space="preserve"> </w:t>
          </w:r>
        </w:p>
      </w:tc>
    </w:tr>
  </w:tbl>
  <w:p w14:paraId="2A0AD00D" w14:textId="601736F4" w:rsidR="00B45203" w:rsidRDefault="00B45203" w:rsidP="00B45203">
    <w:pPr>
      <w:pStyle w:val="Footer"/>
      <w:ind w:left="-1440"/>
      <w:jc w:val="center"/>
    </w:pPr>
  </w:p>
  <w:p w14:paraId="7BDC4614" w14:textId="75A41F2E" w:rsidR="00D851F1" w:rsidRDefault="00D851F1" w:rsidP="00D851F1">
    <w:pPr>
      <w:pStyle w:val="Footer"/>
      <w:ind w:left="-1440"/>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EA97E7" w14:textId="77777777" w:rsidR="004B5EAE" w:rsidRDefault="004B5EAE" w:rsidP="001F0663">
      <w:pPr>
        <w:spacing w:after="0" w:line="240" w:lineRule="auto"/>
      </w:pPr>
      <w:r>
        <w:separator/>
      </w:r>
    </w:p>
  </w:footnote>
  <w:footnote w:type="continuationSeparator" w:id="0">
    <w:p w14:paraId="6E9089C4" w14:textId="77777777" w:rsidR="004B5EAE" w:rsidRDefault="004B5EAE" w:rsidP="001F066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33CA2E" w14:textId="77777777" w:rsidR="001F0663" w:rsidRPr="00177C6B" w:rsidRDefault="001F0663">
    <w:pPr>
      <w:pStyle w:val="Header"/>
    </w:pPr>
  </w:p>
  <w:tbl>
    <w:tblPr>
      <w:tblStyle w:val="TableGrid"/>
      <w:tblW w:w="11925" w:type="dxa"/>
      <w:tblInd w:w="-13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572"/>
      <w:gridCol w:w="6154"/>
      <w:gridCol w:w="2199"/>
    </w:tblGrid>
    <w:tr w:rsidR="00A25C5E" w14:paraId="74AD5CF6" w14:textId="77777777" w:rsidTr="00A25C5E">
      <w:trPr>
        <w:trHeight w:val="907"/>
      </w:trPr>
      <w:tc>
        <w:tcPr>
          <w:tcW w:w="3572" w:type="dxa"/>
          <w:hideMark/>
        </w:tcPr>
        <w:p w14:paraId="09A2347E" w14:textId="2C134F66" w:rsidR="00A25C5E" w:rsidRDefault="00A25C5E" w:rsidP="00A25C5E">
          <w:pPr>
            <w:pStyle w:val="Header"/>
            <w:ind w:firstLine="258"/>
          </w:pPr>
          <w:bookmarkStart w:id="2" w:name="_Hlk45647752"/>
          <w:r>
            <w:rPr>
              <w:noProof/>
              <w:lang w:val="en-IN" w:eastAsia="en-IN"/>
            </w:rPr>
            <w:drawing>
              <wp:inline distT="0" distB="0" distL="0" distR="0" wp14:anchorId="36AAB0C6" wp14:editId="1595BA28">
                <wp:extent cx="1973580" cy="609600"/>
                <wp:effectExtent l="0" t="0" r="7620" b="0"/>
                <wp:docPr id="3" name="Picture 3"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 picture containing drawing&#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l="2580" r="8710"/>
                        <a:stretch>
                          <a:fillRect/>
                        </a:stretch>
                      </pic:blipFill>
                      <pic:spPr bwMode="auto">
                        <a:xfrm>
                          <a:off x="0" y="0"/>
                          <a:ext cx="1973580" cy="609600"/>
                        </a:xfrm>
                        <a:prstGeom prst="rect">
                          <a:avLst/>
                        </a:prstGeom>
                        <a:noFill/>
                        <a:ln>
                          <a:noFill/>
                        </a:ln>
                      </pic:spPr>
                    </pic:pic>
                  </a:graphicData>
                </a:graphic>
              </wp:inline>
            </w:drawing>
          </w:r>
        </w:p>
      </w:tc>
      <w:tc>
        <w:tcPr>
          <w:tcW w:w="6153" w:type="dxa"/>
          <w:vAlign w:val="center"/>
          <w:hideMark/>
        </w:tcPr>
        <w:p w14:paraId="2EC47461" w14:textId="77777777" w:rsidR="00A25C5E" w:rsidRDefault="00A25C5E" w:rsidP="00A25C5E">
          <w:pPr>
            <w:tabs>
              <w:tab w:val="center" w:pos="4513"/>
              <w:tab w:val="right" w:pos="9026"/>
            </w:tabs>
            <w:jc w:val="center"/>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K. J. Somaiya College of Engineering, Mumbai-77</w:t>
          </w:r>
        </w:p>
        <w:p w14:paraId="41B18654" w14:textId="77777777" w:rsidR="00A25C5E" w:rsidRDefault="00A25C5E" w:rsidP="00A25C5E">
          <w:pPr>
            <w:tabs>
              <w:tab w:val="center" w:pos="4513"/>
              <w:tab w:val="right" w:pos="9026"/>
            </w:tabs>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(A Constituent College of Somaiya Vidyavihar University)</w:t>
          </w:r>
        </w:p>
        <w:p w14:paraId="527B1D3B" w14:textId="54C0DAD9" w:rsidR="00A25C5E" w:rsidRDefault="00A25C5E" w:rsidP="00A25C5E">
          <w:pPr>
            <w:tabs>
              <w:tab w:val="center" w:pos="4513"/>
              <w:tab w:val="right" w:pos="9026"/>
            </w:tabs>
            <w:jc w:val="center"/>
            <w:rPr>
              <w:color w:val="BC202E"/>
              <w:sz w:val="24"/>
              <w:szCs w:val="24"/>
            </w:rPr>
          </w:pPr>
          <w:r>
            <w:rPr>
              <w:rFonts w:ascii="Times New Roman" w:eastAsia="Times New Roman" w:hAnsi="Times New Roman" w:cs="Times New Roman"/>
              <w:b/>
              <w:color w:val="BC202E"/>
              <w:sz w:val="24"/>
              <w:szCs w:val="24"/>
            </w:rPr>
            <w:t xml:space="preserve">Department of </w:t>
          </w:r>
          <w:r w:rsidR="00A86B2E">
            <w:rPr>
              <w:rFonts w:ascii="Times New Roman" w:eastAsia="Times New Roman" w:hAnsi="Times New Roman" w:cs="Times New Roman"/>
              <w:b/>
              <w:color w:val="BC202E"/>
              <w:sz w:val="24"/>
              <w:szCs w:val="24"/>
            </w:rPr>
            <w:t>Electronics</w:t>
          </w:r>
          <w:r>
            <w:rPr>
              <w:rFonts w:ascii="Times New Roman" w:eastAsia="Times New Roman" w:hAnsi="Times New Roman" w:cs="Times New Roman"/>
              <w:b/>
              <w:color w:val="BC202E"/>
              <w:sz w:val="24"/>
              <w:szCs w:val="24"/>
            </w:rPr>
            <w:t xml:space="preserve"> Engineering</w:t>
          </w:r>
        </w:p>
      </w:tc>
      <w:tc>
        <w:tcPr>
          <w:tcW w:w="2199" w:type="dxa"/>
          <w:hideMark/>
        </w:tcPr>
        <w:p w14:paraId="581D3CAB" w14:textId="11F076F6" w:rsidR="00A25C5E" w:rsidRDefault="00A25C5E" w:rsidP="00A25C5E">
          <w:pPr>
            <w:pStyle w:val="Header"/>
            <w:tabs>
              <w:tab w:val="left" w:pos="735"/>
              <w:tab w:val="right" w:pos="2664"/>
            </w:tabs>
          </w:pPr>
          <w:r>
            <w:t xml:space="preserve">      </w:t>
          </w:r>
          <w:r>
            <w:rPr>
              <w:noProof/>
              <w:lang w:val="en-IN" w:eastAsia="en-IN"/>
            </w:rPr>
            <w:drawing>
              <wp:inline distT="0" distB="0" distL="0" distR="0" wp14:anchorId="4D4C77F1" wp14:editId="5AE8040E">
                <wp:extent cx="982980" cy="609600"/>
                <wp:effectExtent l="0" t="0" r="7620" b="0"/>
                <wp:docPr id="4" name="Picture 4" descr="A close up of a sign&#10;&#10;Description automatically generated"/>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0" name="Content Placeholder 6" descr="A close up of a sign&#10;&#10;Description automatically generated"/>
                        <pic:cNvPicPr>
                          <a:picLocks noGrp="1"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982980" cy="609600"/>
                        </a:xfrm>
                        <a:prstGeom prst="rect">
                          <a:avLst/>
                        </a:prstGeom>
                        <a:noFill/>
                        <a:ln>
                          <a:noFill/>
                        </a:ln>
                      </pic:spPr>
                    </pic:pic>
                  </a:graphicData>
                </a:graphic>
              </wp:inline>
            </w:drawing>
          </w:r>
        </w:p>
      </w:tc>
      <w:bookmarkEnd w:id="2"/>
    </w:tr>
  </w:tbl>
  <w:p w14:paraId="6A258FB8" w14:textId="77777777" w:rsidR="001F0663" w:rsidRDefault="001F066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4"/>
    <w:multiLevelType w:val="singleLevel"/>
    <w:tmpl w:val="00000004"/>
    <w:name w:val="WW8Num4"/>
    <w:lvl w:ilvl="0">
      <w:start w:val="1"/>
      <w:numFmt w:val="decimal"/>
      <w:lvlText w:val="%1."/>
      <w:lvlJc w:val="left"/>
      <w:pPr>
        <w:tabs>
          <w:tab w:val="num" w:pos="0"/>
        </w:tabs>
        <w:ind w:left="720" w:hanging="360"/>
      </w:pPr>
      <w:rPr>
        <w:rFonts w:cs="Times New Roman"/>
        <w:b/>
      </w:rPr>
    </w:lvl>
  </w:abstractNum>
  <w:abstractNum w:abstractNumId="1" w15:restartNumberingAfterBreak="0">
    <w:nsid w:val="00000006"/>
    <w:multiLevelType w:val="multilevel"/>
    <w:tmpl w:val="00000006"/>
    <w:name w:val="WW8Num6"/>
    <w:lvl w:ilvl="0">
      <w:start w:val="1"/>
      <w:numFmt w:val="bullet"/>
      <w:lvlText w:val=""/>
      <w:lvlJc w:val="left"/>
      <w:pPr>
        <w:tabs>
          <w:tab w:val="num" w:pos="360"/>
        </w:tabs>
        <w:ind w:left="360" w:hanging="360"/>
      </w:pPr>
      <w:rPr>
        <w:rFonts w:ascii="Symbol" w:hAnsi="Symbol" w:cs="Times New Roman"/>
        <w:b/>
        <w:sz w:val="24"/>
      </w:rPr>
    </w:lvl>
    <w:lvl w:ilvl="1">
      <w:start w:val="1"/>
      <w:numFmt w:val="bullet"/>
      <w:lvlText w:val="◦"/>
      <w:lvlJc w:val="left"/>
      <w:pPr>
        <w:tabs>
          <w:tab w:val="num" w:pos="720"/>
        </w:tabs>
        <w:ind w:left="720" w:hanging="360"/>
      </w:pPr>
      <w:rPr>
        <w:rFonts w:ascii="OpenSymbol" w:hAnsi="OpenSymbol" w:cs="OpenSymbol"/>
      </w:rPr>
    </w:lvl>
    <w:lvl w:ilvl="2">
      <w:start w:val="1"/>
      <w:numFmt w:val="bullet"/>
      <w:lvlText w:val="▪"/>
      <w:lvlJc w:val="left"/>
      <w:pPr>
        <w:tabs>
          <w:tab w:val="num" w:pos="1080"/>
        </w:tabs>
        <w:ind w:left="1080" w:hanging="360"/>
      </w:pPr>
      <w:rPr>
        <w:rFonts w:ascii="OpenSymbol" w:hAnsi="OpenSymbol" w:cs="OpenSymbol"/>
      </w:rPr>
    </w:lvl>
    <w:lvl w:ilvl="3">
      <w:start w:val="1"/>
      <w:numFmt w:val="bullet"/>
      <w:lvlText w:val=""/>
      <w:lvlJc w:val="left"/>
      <w:pPr>
        <w:tabs>
          <w:tab w:val="num" w:pos="1440"/>
        </w:tabs>
        <w:ind w:left="1440" w:hanging="360"/>
      </w:pPr>
      <w:rPr>
        <w:rFonts w:ascii="Symbol" w:hAnsi="Symbol" w:cs="Times New Roman"/>
        <w:b/>
        <w:sz w:val="24"/>
      </w:rPr>
    </w:lvl>
    <w:lvl w:ilvl="4">
      <w:start w:val="1"/>
      <w:numFmt w:val="bullet"/>
      <w:lvlText w:val="◦"/>
      <w:lvlJc w:val="left"/>
      <w:pPr>
        <w:tabs>
          <w:tab w:val="num" w:pos="1800"/>
        </w:tabs>
        <w:ind w:left="1800" w:hanging="360"/>
      </w:pPr>
      <w:rPr>
        <w:rFonts w:ascii="OpenSymbol" w:hAnsi="OpenSymbol" w:cs="OpenSymbol"/>
      </w:rPr>
    </w:lvl>
    <w:lvl w:ilvl="5">
      <w:start w:val="1"/>
      <w:numFmt w:val="bullet"/>
      <w:lvlText w:val="▪"/>
      <w:lvlJc w:val="left"/>
      <w:pPr>
        <w:tabs>
          <w:tab w:val="num" w:pos="2160"/>
        </w:tabs>
        <w:ind w:left="2160" w:hanging="360"/>
      </w:pPr>
      <w:rPr>
        <w:rFonts w:ascii="OpenSymbol" w:hAnsi="OpenSymbol" w:cs="OpenSymbol"/>
      </w:rPr>
    </w:lvl>
    <w:lvl w:ilvl="6">
      <w:start w:val="1"/>
      <w:numFmt w:val="bullet"/>
      <w:lvlText w:val=""/>
      <w:lvlJc w:val="left"/>
      <w:pPr>
        <w:tabs>
          <w:tab w:val="num" w:pos="2520"/>
        </w:tabs>
        <w:ind w:left="2520" w:hanging="360"/>
      </w:pPr>
      <w:rPr>
        <w:rFonts w:ascii="Symbol" w:hAnsi="Symbol" w:cs="Times New Roman"/>
        <w:b/>
        <w:sz w:val="24"/>
      </w:rPr>
    </w:lvl>
    <w:lvl w:ilvl="7">
      <w:start w:val="1"/>
      <w:numFmt w:val="bullet"/>
      <w:lvlText w:val="◦"/>
      <w:lvlJc w:val="left"/>
      <w:pPr>
        <w:tabs>
          <w:tab w:val="num" w:pos="2880"/>
        </w:tabs>
        <w:ind w:left="2880" w:hanging="360"/>
      </w:pPr>
      <w:rPr>
        <w:rFonts w:ascii="OpenSymbol" w:hAnsi="OpenSymbol" w:cs="OpenSymbol"/>
      </w:rPr>
    </w:lvl>
    <w:lvl w:ilvl="8">
      <w:start w:val="1"/>
      <w:numFmt w:val="bullet"/>
      <w:lvlText w:val="▪"/>
      <w:lvlJc w:val="left"/>
      <w:pPr>
        <w:tabs>
          <w:tab w:val="num" w:pos="3240"/>
        </w:tabs>
        <w:ind w:left="3240" w:hanging="360"/>
      </w:pPr>
      <w:rPr>
        <w:rFonts w:ascii="OpenSymbol" w:hAnsi="OpenSymbol" w:cs="OpenSymbol"/>
      </w:rPr>
    </w:lvl>
  </w:abstractNum>
  <w:abstractNum w:abstractNumId="2" w15:restartNumberingAfterBreak="0">
    <w:nsid w:val="0000000A"/>
    <w:multiLevelType w:val="multilevel"/>
    <w:tmpl w:val="0000000A"/>
    <w:name w:val="WW8Num10"/>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3" w15:restartNumberingAfterBreak="0">
    <w:nsid w:val="0000000F"/>
    <w:multiLevelType w:val="multilevel"/>
    <w:tmpl w:val="0000000F"/>
    <w:name w:val="WW8Num15"/>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4" w15:restartNumberingAfterBreak="0">
    <w:nsid w:val="0B630BB6"/>
    <w:multiLevelType w:val="multilevel"/>
    <w:tmpl w:val="CD50F9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2D5256E"/>
    <w:multiLevelType w:val="hybridMultilevel"/>
    <w:tmpl w:val="1B4C906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4721A1D"/>
    <w:multiLevelType w:val="hybridMultilevel"/>
    <w:tmpl w:val="1F36D0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7A25477"/>
    <w:multiLevelType w:val="hybridMultilevel"/>
    <w:tmpl w:val="1B4C906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17B479B6"/>
    <w:multiLevelType w:val="hybridMultilevel"/>
    <w:tmpl w:val="0D5AA8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9D3645E"/>
    <w:multiLevelType w:val="hybridMultilevel"/>
    <w:tmpl w:val="65864DB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1EB8426D"/>
    <w:multiLevelType w:val="hybridMultilevel"/>
    <w:tmpl w:val="2BF0047E"/>
    <w:lvl w:ilvl="0" w:tplc="FD788110">
      <w:start w:val="1"/>
      <w:numFmt w:val="decimal"/>
      <w:lvlText w:val="CO%1."/>
      <w:lvlJc w:val="center"/>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1" w15:restartNumberingAfterBreak="0">
    <w:nsid w:val="29642DCA"/>
    <w:multiLevelType w:val="hybridMultilevel"/>
    <w:tmpl w:val="1B4C906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469B625F"/>
    <w:multiLevelType w:val="hybridMultilevel"/>
    <w:tmpl w:val="1B4C906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4E8870AE"/>
    <w:multiLevelType w:val="hybridMultilevel"/>
    <w:tmpl w:val="1B4C906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65332E58"/>
    <w:multiLevelType w:val="multilevel"/>
    <w:tmpl w:val="1F58B3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36718CB"/>
    <w:multiLevelType w:val="hybridMultilevel"/>
    <w:tmpl w:val="F3BAF030"/>
    <w:lvl w:ilvl="0" w:tplc="0409000F">
      <w:start w:val="1"/>
      <w:numFmt w:val="decimal"/>
      <w:lvlText w:val="%1."/>
      <w:lvlJc w:val="left"/>
      <w:pPr>
        <w:ind w:left="648" w:hanging="360"/>
      </w:p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16" w15:restartNumberingAfterBreak="0">
    <w:nsid w:val="751B4E53"/>
    <w:multiLevelType w:val="multilevel"/>
    <w:tmpl w:val="2256BC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7EF07EE1"/>
    <w:multiLevelType w:val="hybridMultilevel"/>
    <w:tmpl w:val="A6E89F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68985723">
    <w:abstractNumId w:val="4"/>
  </w:num>
  <w:num w:numId="2" w16cid:durableId="1341084132">
    <w:abstractNumId w:val="17"/>
  </w:num>
  <w:num w:numId="3" w16cid:durableId="561722668">
    <w:abstractNumId w:val="15"/>
  </w:num>
  <w:num w:numId="4" w16cid:durableId="214852896">
    <w:abstractNumId w:val="6"/>
  </w:num>
  <w:num w:numId="5" w16cid:durableId="1249118275">
    <w:abstractNumId w:val="8"/>
  </w:num>
  <w:num w:numId="6" w16cid:durableId="1189834353">
    <w:abstractNumId w:val="0"/>
    <w:lvlOverride w:ilvl="0">
      <w:startOverride w:val="1"/>
    </w:lvlOverride>
  </w:num>
  <w:num w:numId="7" w16cid:durableId="884485365">
    <w:abstractNumId w:val="1"/>
  </w:num>
  <w:num w:numId="8" w16cid:durableId="372539133">
    <w:abstractNumId w:val="2"/>
  </w:num>
  <w:num w:numId="9" w16cid:durableId="1979063978">
    <w:abstractNumId w:val="3"/>
  </w:num>
  <w:num w:numId="10" w16cid:durableId="777142472">
    <w:abstractNumId w:val="9"/>
  </w:num>
  <w:num w:numId="11" w16cid:durableId="1171867368">
    <w:abstractNumId w:val="7"/>
  </w:num>
  <w:num w:numId="12" w16cid:durableId="700087146">
    <w:abstractNumId w:val="5"/>
  </w:num>
  <w:num w:numId="13" w16cid:durableId="516306515">
    <w:abstractNumId w:val="13"/>
  </w:num>
  <w:num w:numId="14" w16cid:durableId="1974022230">
    <w:abstractNumId w:val="10"/>
  </w:num>
  <w:num w:numId="15" w16cid:durableId="188489864">
    <w:abstractNumId w:val="11"/>
  </w:num>
  <w:num w:numId="16" w16cid:durableId="1613904841">
    <w:abstractNumId w:val="14"/>
  </w:num>
  <w:num w:numId="17" w16cid:durableId="1817262390">
    <w:abstractNumId w:val="12"/>
  </w:num>
  <w:num w:numId="18" w16cid:durableId="2056007100">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3FB3"/>
    <w:rsid w:val="0001388A"/>
    <w:rsid w:val="00082E39"/>
    <w:rsid w:val="00096D9F"/>
    <w:rsid w:val="000B0D21"/>
    <w:rsid w:val="000B1195"/>
    <w:rsid w:val="000D6381"/>
    <w:rsid w:val="0014552C"/>
    <w:rsid w:val="00177C6B"/>
    <w:rsid w:val="001907A7"/>
    <w:rsid w:val="001D6337"/>
    <w:rsid w:val="001F0663"/>
    <w:rsid w:val="002040B3"/>
    <w:rsid w:val="002121AB"/>
    <w:rsid w:val="0027317E"/>
    <w:rsid w:val="002824D3"/>
    <w:rsid w:val="002915D6"/>
    <w:rsid w:val="002A423F"/>
    <w:rsid w:val="002D5386"/>
    <w:rsid w:val="00312C08"/>
    <w:rsid w:val="003374FC"/>
    <w:rsid w:val="00364C90"/>
    <w:rsid w:val="003B204E"/>
    <w:rsid w:val="003D3F4A"/>
    <w:rsid w:val="00415574"/>
    <w:rsid w:val="004B5EAE"/>
    <w:rsid w:val="00563AA3"/>
    <w:rsid w:val="0063562B"/>
    <w:rsid w:val="00651621"/>
    <w:rsid w:val="00676058"/>
    <w:rsid w:val="00686E52"/>
    <w:rsid w:val="00694BF2"/>
    <w:rsid w:val="006C34FB"/>
    <w:rsid w:val="006C398B"/>
    <w:rsid w:val="006D5E78"/>
    <w:rsid w:val="00700A17"/>
    <w:rsid w:val="00734C04"/>
    <w:rsid w:val="007609F2"/>
    <w:rsid w:val="00780C08"/>
    <w:rsid w:val="0079148D"/>
    <w:rsid w:val="007B1D70"/>
    <w:rsid w:val="007F3DB1"/>
    <w:rsid w:val="00814442"/>
    <w:rsid w:val="00817323"/>
    <w:rsid w:val="00826A20"/>
    <w:rsid w:val="0083020D"/>
    <w:rsid w:val="00851C31"/>
    <w:rsid w:val="0087278F"/>
    <w:rsid w:val="008A23A6"/>
    <w:rsid w:val="008B20EA"/>
    <w:rsid w:val="008C2AA7"/>
    <w:rsid w:val="009122A5"/>
    <w:rsid w:val="00961D6D"/>
    <w:rsid w:val="00975B36"/>
    <w:rsid w:val="009E7A65"/>
    <w:rsid w:val="00A00E0D"/>
    <w:rsid w:val="00A25C5E"/>
    <w:rsid w:val="00A43561"/>
    <w:rsid w:val="00A77F79"/>
    <w:rsid w:val="00A83FB3"/>
    <w:rsid w:val="00A86B2E"/>
    <w:rsid w:val="00AA1F5A"/>
    <w:rsid w:val="00AC3BB8"/>
    <w:rsid w:val="00B27F10"/>
    <w:rsid w:val="00B41968"/>
    <w:rsid w:val="00B45203"/>
    <w:rsid w:val="00B66BDD"/>
    <w:rsid w:val="00B72A51"/>
    <w:rsid w:val="00BA17A0"/>
    <w:rsid w:val="00BB2703"/>
    <w:rsid w:val="00BB7342"/>
    <w:rsid w:val="00C50B40"/>
    <w:rsid w:val="00C94493"/>
    <w:rsid w:val="00D035C9"/>
    <w:rsid w:val="00D61792"/>
    <w:rsid w:val="00D851F1"/>
    <w:rsid w:val="00D9521C"/>
    <w:rsid w:val="00DC03C2"/>
    <w:rsid w:val="00DC688B"/>
    <w:rsid w:val="00DE0A2D"/>
    <w:rsid w:val="00DF4713"/>
    <w:rsid w:val="00E410D2"/>
    <w:rsid w:val="00E42FA6"/>
    <w:rsid w:val="00EA7DD6"/>
    <w:rsid w:val="00EE3A82"/>
    <w:rsid w:val="00EE59A2"/>
    <w:rsid w:val="00F061A3"/>
    <w:rsid w:val="00F14B23"/>
    <w:rsid w:val="00F20D4F"/>
    <w:rsid w:val="00F75F36"/>
    <w:rsid w:val="00F76925"/>
    <w:rsid w:val="00F95E97"/>
    <w:rsid w:val="00F97CF3"/>
    <w:rsid w:val="00FC0B4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FDD927D"/>
  <w15:docId w15:val="{AC67A7AC-0B0D-4E4C-AED6-16A4ED632F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79148D"/>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link w:val="Heading3Char"/>
    <w:uiPriority w:val="9"/>
    <w:qFormat/>
    <w:rsid w:val="0079148D"/>
    <w:pPr>
      <w:spacing w:before="100" w:beforeAutospacing="1" w:after="100" w:afterAutospacing="1" w:line="240" w:lineRule="auto"/>
      <w:outlineLvl w:val="2"/>
    </w:pPr>
    <w:rPr>
      <w:rFonts w:ascii="Times New Roman" w:eastAsia="Times New Roman" w:hAnsi="Times New Roman" w:cs="Times New Roman"/>
      <w:b/>
      <w:bCs/>
      <w:sz w:val="27"/>
      <w:szCs w:val="27"/>
      <w:lang w:val="en-I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F066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F0663"/>
    <w:rPr>
      <w:rFonts w:ascii="Tahoma" w:hAnsi="Tahoma" w:cs="Tahoma"/>
      <w:sz w:val="16"/>
      <w:szCs w:val="16"/>
    </w:rPr>
  </w:style>
  <w:style w:type="paragraph" w:styleId="Header">
    <w:name w:val="header"/>
    <w:basedOn w:val="Normal"/>
    <w:link w:val="HeaderChar"/>
    <w:uiPriority w:val="99"/>
    <w:unhideWhenUsed/>
    <w:rsid w:val="001F0663"/>
    <w:pPr>
      <w:tabs>
        <w:tab w:val="center" w:pos="4680"/>
        <w:tab w:val="right" w:pos="9360"/>
      </w:tabs>
      <w:spacing w:after="0" w:line="240" w:lineRule="auto"/>
    </w:pPr>
  </w:style>
  <w:style w:type="character" w:customStyle="1" w:styleId="HeaderChar">
    <w:name w:val="Header Char"/>
    <w:basedOn w:val="DefaultParagraphFont"/>
    <w:link w:val="Header"/>
    <w:uiPriority w:val="99"/>
    <w:rsid w:val="001F0663"/>
  </w:style>
  <w:style w:type="paragraph" w:styleId="Footer">
    <w:name w:val="footer"/>
    <w:basedOn w:val="Normal"/>
    <w:link w:val="FooterChar"/>
    <w:uiPriority w:val="99"/>
    <w:unhideWhenUsed/>
    <w:rsid w:val="001F0663"/>
    <w:pPr>
      <w:tabs>
        <w:tab w:val="center" w:pos="4680"/>
        <w:tab w:val="right" w:pos="9360"/>
      </w:tabs>
      <w:spacing w:after="0" w:line="240" w:lineRule="auto"/>
    </w:pPr>
  </w:style>
  <w:style w:type="character" w:customStyle="1" w:styleId="FooterChar">
    <w:name w:val="Footer Char"/>
    <w:basedOn w:val="DefaultParagraphFont"/>
    <w:link w:val="Footer"/>
    <w:uiPriority w:val="99"/>
    <w:rsid w:val="001F0663"/>
  </w:style>
  <w:style w:type="table" w:styleId="TableGrid">
    <w:name w:val="Table Grid"/>
    <w:basedOn w:val="TableNormal"/>
    <w:uiPriority w:val="59"/>
    <w:rsid w:val="001F066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qFormat/>
    <w:rsid w:val="002915D6"/>
    <w:pPr>
      <w:suppressAutoHyphens/>
      <w:spacing w:after="0" w:line="240" w:lineRule="auto"/>
    </w:pPr>
    <w:rPr>
      <w:rFonts w:ascii="Calibri" w:eastAsia="Times New Roman" w:hAnsi="Calibri" w:cs="Calibri"/>
      <w:lang w:eastAsia="zh-CN"/>
    </w:rPr>
  </w:style>
  <w:style w:type="paragraph" w:customStyle="1" w:styleId="TableContents">
    <w:name w:val="Table Contents"/>
    <w:basedOn w:val="Normal"/>
    <w:rsid w:val="002915D6"/>
    <w:pPr>
      <w:suppressLineNumbers/>
      <w:suppressAutoHyphens/>
    </w:pPr>
    <w:rPr>
      <w:rFonts w:ascii="Calibri" w:eastAsia="Calibri" w:hAnsi="Calibri" w:cs="Calibri"/>
      <w:lang w:val="en-IN" w:eastAsia="zh-CN"/>
    </w:rPr>
  </w:style>
  <w:style w:type="paragraph" w:styleId="NormalWeb">
    <w:name w:val="Normal (Web)"/>
    <w:basedOn w:val="Normal"/>
    <w:uiPriority w:val="99"/>
    <w:rsid w:val="002915D6"/>
    <w:pPr>
      <w:spacing w:before="280" w:after="0" w:line="240" w:lineRule="auto"/>
    </w:pPr>
    <w:rPr>
      <w:rFonts w:ascii="Times New Roman" w:eastAsia="Times New Roman" w:hAnsi="Times New Roman" w:cs="Times New Roman"/>
      <w:color w:val="000000"/>
      <w:sz w:val="24"/>
      <w:szCs w:val="24"/>
      <w:lang w:eastAsia="zh-CN"/>
    </w:rPr>
  </w:style>
  <w:style w:type="paragraph" w:customStyle="1" w:styleId="western">
    <w:name w:val="western"/>
    <w:basedOn w:val="Normal"/>
    <w:rsid w:val="002915D6"/>
    <w:pPr>
      <w:spacing w:before="280" w:after="0" w:line="240" w:lineRule="auto"/>
    </w:pPr>
    <w:rPr>
      <w:rFonts w:ascii="Times New Roman" w:eastAsia="Times New Roman" w:hAnsi="Times New Roman" w:cs="Times New Roman"/>
      <w:color w:val="000000"/>
      <w:sz w:val="26"/>
      <w:szCs w:val="26"/>
      <w:lang w:eastAsia="zh-CN"/>
    </w:rPr>
  </w:style>
  <w:style w:type="paragraph" w:styleId="ListParagraph">
    <w:name w:val="List Paragraph"/>
    <w:basedOn w:val="Normal"/>
    <w:uiPriority w:val="34"/>
    <w:qFormat/>
    <w:rsid w:val="008C2AA7"/>
    <w:pPr>
      <w:ind w:left="720"/>
      <w:contextualSpacing/>
    </w:pPr>
  </w:style>
  <w:style w:type="character" w:styleId="PlaceholderText">
    <w:name w:val="Placeholder Text"/>
    <w:basedOn w:val="DefaultParagraphFont"/>
    <w:uiPriority w:val="99"/>
    <w:semiHidden/>
    <w:rsid w:val="007609F2"/>
    <w:rPr>
      <w:color w:val="808080"/>
    </w:rPr>
  </w:style>
  <w:style w:type="character" w:customStyle="1" w:styleId="Heading3Char">
    <w:name w:val="Heading 3 Char"/>
    <w:basedOn w:val="DefaultParagraphFont"/>
    <w:link w:val="Heading3"/>
    <w:uiPriority w:val="9"/>
    <w:rsid w:val="0079148D"/>
    <w:rPr>
      <w:rFonts w:ascii="Times New Roman" w:eastAsia="Times New Roman" w:hAnsi="Times New Roman" w:cs="Times New Roman"/>
      <w:b/>
      <w:bCs/>
      <w:sz w:val="27"/>
      <w:szCs w:val="27"/>
      <w:lang w:val="en-IN" w:eastAsia="en-IN"/>
    </w:rPr>
  </w:style>
  <w:style w:type="character" w:styleId="HTMLCode">
    <w:name w:val="HTML Code"/>
    <w:basedOn w:val="DefaultParagraphFont"/>
    <w:uiPriority w:val="99"/>
    <w:semiHidden/>
    <w:unhideWhenUsed/>
    <w:rsid w:val="0079148D"/>
    <w:rPr>
      <w:rFonts w:ascii="Courier New" w:eastAsia="Times New Roman" w:hAnsi="Courier New" w:cs="Courier New"/>
      <w:sz w:val="20"/>
      <w:szCs w:val="20"/>
    </w:rPr>
  </w:style>
  <w:style w:type="character" w:styleId="Hyperlink">
    <w:name w:val="Hyperlink"/>
    <w:basedOn w:val="DefaultParagraphFont"/>
    <w:uiPriority w:val="99"/>
    <w:semiHidden/>
    <w:unhideWhenUsed/>
    <w:rsid w:val="0079148D"/>
    <w:rPr>
      <w:color w:val="0000FF"/>
      <w:u w:val="single"/>
    </w:rPr>
  </w:style>
  <w:style w:type="paragraph" w:customStyle="1" w:styleId="Title1">
    <w:name w:val="Title1"/>
    <w:basedOn w:val="Normal"/>
    <w:rsid w:val="0079148D"/>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Strong">
    <w:name w:val="Strong"/>
    <w:basedOn w:val="DefaultParagraphFont"/>
    <w:uiPriority w:val="22"/>
    <w:qFormat/>
    <w:rsid w:val="0079148D"/>
    <w:rPr>
      <w:b/>
      <w:bCs/>
    </w:rPr>
  </w:style>
  <w:style w:type="character" w:styleId="Emphasis">
    <w:name w:val="Emphasis"/>
    <w:basedOn w:val="DefaultParagraphFont"/>
    <w:uiPriority w:val="20"/>
    <w:qFormat/>
    <w:rsid w:val="0079148D"/>
    <w:rPr>
      <w:i/>
      <w:iCs/>
    </w:rPr>
  </w:style>
  <w:style w:type="character" w:customStyle="1" w:styleId="Heading2Char">
    <w:name w:val="Heading 2 Char"/>
    <w:basedOn w:val="DefaultParagraphFont"/>
    <w:link w:val="Heading2"/>
    <w:uiPriority w:val="9"/>
    <w:semiHidden/>
    <w:rsid w:val="0079148D"/>
    <w:rPr>
      <w:rFonts w:asciiTheme="majorHAnsi" w:eastAsiaTheme="majorEastAsia" w:hAnsiTheme="majorHAnsi" w:cstheme="majorBidi"/>
      <w:color w:val="365F91"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3117316">
      <w:bodyDiv w:val="1"/>
      <w:marLeft w:val="0"/>
      <w:marRight w:val="0"/>
      <w:marTop w:val="0"/>
      <w:marBottom w:val="0"/>
      <w:divBdr>
        <w:top w:val="none" w:sz="0" w:space="0" w:color="auto"/>
        <w:left w:val="none" w:sz="0" w:space="0" w:color="auto"/>
        <w:bottom w:val="none" w:sz="0" w:space="0" w:color="auto"/>
        <w:right w:val="none" w:sz="0" w:space="0" w:color="auto"/>
      </w:divBdr>
    </w:div>
    <w:div w:id="280578357">
      <w:bodyDiv w:val="1"/>
      <w:marLeft w:val="0"/>
      <w:marRight w:val="0"/>
      <w:marTop w:val="0"/>
      <w:marBottom w:val="0"/>
      <w:divBdr>
        <w:top w:val="none" w:sz="0" w:space="0" w:color="auto"/>
        <w:left w:val="none" w:sz="0" w:space="0" w:color="auto"/>
        <w:bottom w:val="none" w:sz="0" w:space="0" w:color="auto"/>
        <w:right w:val="none" w:sz="0" w:space="0" w:color="auto"/>
      </w:divBdr>
    </w:div>
    <w:div w:id="341474072">
      <w:bodyDiv w:val="1"/>
      <w:marLeft w:val="0"/>
      <w:marRight w:val="0"/>
      <w:marTop w:val="0"/>
      <w:marBottom w:val="0"/>
      <w:divBdr>
        <w:top w:val="none" w:sz="0" w:space="0" w:color="auto"/>
        <w:left w:val="none" w:sz="0" w:space="0" w:color="auto"/>
        <w:bottom w:val="none" w:sz="0" w:space="0" w:color="auto"/>
        <w:right w:val="none" w:sz="0" w:space="0" w:color="auto"/>
      </w:divBdr>
      <w:divsChild>
        <w:div w:id="652833974">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383023628">
      <w:bodyDiv w:val="1"/>
      <w:marLeft w:val="0"/>
      <w:marRight w:val="0"/>
      <w:marTop w:val="0"/>
      <w:marBottom w:val="0"/>
      <w:divBdr>
        <w:top w:val="none" w:sz="0" w:space="0" w:color="auto"/>
        <w:left w:val="none" w:sz="0" w:space="0" w:color="auto"/>
        <w:bottom w:val="none" w:sz="0" w:space="0" w:color="auto"/>
        <w:right w:val="none" w:sz="0" w:space="0" w:color="auto"/>
      </w:divBdr>
    </w:div>
    <w:div w:id="503976592">
      <w:bodyDiv w:val="1"/>
      <w:marLeft w:val="0"/>
      <w:marRight w:val="0"/>
      <w:marTop w:val="0"/>
      <w:marBottom w:val="0"/>
      <w:divBdr>
        <w:top w:val="none" w:sz="0" w:space="0" w:color="auto"/>
        <w:left w:val="none" w:sz="0" w:space="0" w:color="auto"/>
        <w:bottom w:val="none" w:sz="0" w:space="0" w:color="auto"/>
        <w:right w:val="none" w:sz="0" w:space="0" w:color="auto"/>
      </w:divBdr>
    </w:div>
    <w:div w:id="1080102500">
      <w:bodyDiv w:val="1"/>
      <w:marLeft w:val="0"/>
      <w:marRight w:val="0"/>
      <w:marTop w:val="0"/>
      <w:marBottom w:val="0"/>
      <w:divBdr>
        <w:top w:val="none" w:sz="0" w:space="0" w:color="auto"/>
        <w:left w:val="none" w:sz="0" w:space="0" w:color="auto"/>
        <w:bottom w:val="none" w:sz="0" w:space="0" w:color="auto"/>
        <w:right w:val="none" w:sz="0" w:space="0" w:color="auto"/>
      </w:divBdr>
      <w:divsChild>
        <w:div w:id="824778325">
          <w:marLeft w:val="0"/>
          <w:marRight w:val="0"/>
          <w:marTop w:val="0"/>
          <w:marBottom w:val="0"/>
          <w:divBdr>
            <w:top w:val="none" w:sz="0" w:space="0" w:color="auto"/>
            <w:left w:val="none" w:sz="0" w:space="0" w:color="auto"/>
            <w:bottom w:val="none" w:sz="0" w:space="0" w:color="auto"/>
            <w:right w:val="none" w:sz="0" w:space="0" w:color="auto"/>
          </w:divBdr>
          <w:divsChild>
            <w:div w:id="2061510471">
              <w:marLeft w:val="0"/>
              <w:marRight w:val="0"/>
              <w:marTop w:val="0"/>
              <w:marBottom w:val="0"/>
              <w:divBdr>
                <w:top w:val="none" w:sz="0" w:space="0" w:color="auto"/>
                <w:left w:val="none" w:sz="0" w:space="0" w:color="auto"/>
                <w:bottom w:val="none" w:sz="0" w:space="0" w:color="auto"/>
                <w:right w:val="none" w:sz="0" w:space="0" w:color="auto"/>
              </w:divBdr>
            </w:div>
            <w:div w:id="1747458651">
              <w:marLeft w:val="0"/>
              <w:marRight w:val="0"/>
              <w:marTop w:val="0"/>
              <w:marBottom w:val="0"/>
              <w:divBdr>
                <w:top w:val="none" w:sz="0" w:space="0" w:color="auto"/>
                <w:left w:val="none" w:sz="0" w:space="0" w:color="auto"/>
                <w:bottom w:val="none" w:sz="0" w:space="0" w:color="auto"/>
                <w:right w:val="none" w:sz="0" w:space="0" w:color="auto"/>
              </w:divBdr>
            </w:div>
            <w:div w:id="445849991">
              <w:marLeft w:val="0"/>
              <w:marRight w:val="0"/>
              <w:marTop w:val="0"/>
              <w:marBottom w:val="0"/>
              <w:divBdr>
                <w:top w:val="none" w:sz="0" w:space="0" w:color="auto"/>
                <w:left w:val="none" w:sz="0" w:space="0" w:color="auto"/>
                <w:bottom w:val="none" w:sz="0" w:space="0" w:color="auto"/>
                <w:right w:val="none" w:sz="0" w:space="0" w:color="auto"/>
              </w:divBdr>
            </w:div>
            <w:div w:id="1353412417">
              <w:marLeft w:val="0"/>
              <w:marRight w:val="0"/>
              <w:marTop w:val="0"/>
              <w:marBottom w:val="0"/>
              <w:divBdr>
                <w:top w:val="none" w:sz="0" w:space="0" w:color="auto"/>
                <w:left w:val="none" w:sz="0" w:space="0" w:color="auto"/>
                <w:bottom w:val="none" w:sz="0" w:space="0" w:color="auto"/>
                <w:right w:val="none" w:sz="0" w:space="0" w:color="auto"/>
              </w:divBdr>
            </w:div>
            <w:div w:id="785664245">
              <w:marLeft w:val="0"/>
              <w:marRight w:val="0"/>
              <w:marTop w:val="0"/>
              <w:marBottom w:val="0"/>
              <w:divBdr>
                <w:top w:val="none" w:sz="0" w:space="0" w:color="auto"/>
                <w:left w:val="none" w:sz="0" w:space="0" w:color="auto"/>
                <w:bottom w:val="none" w:sz="0" w:space="0" w:color="auto"/>
                <w:right w:val="none" w:sz="0" w:space="0" w:color="auto"/>
              </w:divBdr>
            </w:div>
            <w:div w:id="72316032">
              <w:marLeft w:val="0"/>
              <w:marRight w:val="0"/>
              <w:marTop w:val="0"/>
              <w:marBottom w:val="0"/>
              <w:divBdr>
                <w:top w:val="none" w:sz="0" w:space="0" w:color="auto"/>
                <w:left w:val="none" w:sz="0" w:space="0" w:color="auto"/>
                <w:bottom w:val="none" w:sz="0" w:space="0" w:color="auto"/>
                <w:right w:val="none" w:sz="0" w:space="0" w:color="auto"/>
              </w:divBdr>
            </w:div>
            <w:div w:id="2054428927">
              <w:marLeft w:val="0"/>
              <w:marRight w:val="0"/>
              <w:marTop w:val="0"/>
              <w:marBottom w:val="0"/>
              <w:divBdr>
                <w:top w:val="none" w:sz="0" w:space="0" w:color="auto"/>
                <w:left w:val="none" w:sz="0" w:space="0" w:color="auto"/>
                <w:bottom w:val="none" w:sz="0" w:space="0" w:color="auto"/>
                <w:right w:val="none" w:sz="0" w:space="0" w:color="auto"/>
              </w:divBdr>
            </w:div>
            <w:div w:id="1798253731">
              <w:marLeft w:val="0"/>
              <w:marRight w:val="0"/>
              <w:marTop w:val="0"/>
              <w:marBottom w:val="0"/>
              <w:divBdr>
                <w:top w:val="none" w:sz="0" w:space="0" w:color="auto"/>
                <w:left w:val="none" w:sz="0" w:space="0" w:color="auto"/>
                <w:bottom w:val="none" w:sz="0" w:space="0" w:color="auto"/>
                <w:right w:val="none" w:sz="0" w:space="0" w:color="auto"/>
              </w:divBdr>
            </w:div>
            <w:div w:id="1982608564">
              <w:marLeft w:val="0"/>
              <w:marRight w:val="0"/>
              <w:marTop w:val="0"/>
              <w:marBottom w:val="0"/>
              <w:divBdr>
                <w:top w:val="none" w:sz="0" w:space="0" w:color="auto"/>
                <w:left w:val="none" w:sz="0" w:space="0" w:color="auto"/>
                <w:bottom w:val="none" w:sz="0" w:space="0" w:color="auto"/>
                <w:right w:val="none" w:sz="0" w:space="0" w:color="auto"/>
              </w:divBdr>
            </w:div>
            <w:div w:id="130098386">
              <w:marLeft w:val="0"/>
              <w:marRight w:val="0"/>
              <w:marTop w:val="0"/>
              <w:marBottom w:val="0"/>
              <w:divBdr>
                <w:top w:val="none" w:sz="0" w:space="0" w:color="auto"/>
                <w:left w:val="none" w:sz="0" w:space="0" w:color="auto"/>
                <w:bottom w:val="none" w:sz="0" w:space="0" w:color="auto"/>
                <w:right w:val="none" w:sz="0" w:space="0" w:color="auto"/>
              </w:divBdr>
            </w:div>
            <w:div w:id="255791334">
              <w:marLeft w:val="0"/>
              <w:marRight w:val="0"/>
              <w:marTop w:val="0"/>
              <w:marBottom w:val="0"/>
              <w:divBdr>
                <w:top w:val="none" w:sz="0" w:space="0" w:color="auto"/>
                <w:left w:val="none" w:sz="0" w:space="0" w:color="auto"/>
                <w:bottom w:val="none" w:sz="0" w:space="0" w:color="auto"/>
                <w:right w:val="none" w:sz="0" w:space="0" w:color="auto"/>
              </w:divBdr>
            </w:div>
            <w:div w:id="1650360276">
              <w:marLeft w:val="0"/>
              <w:marRight w:val="0"/>
              <w:marTop w:val="0"/>
              <w:marBottom w:val="0"/>
              <w:divBdr>
                <w:top w:val="none" w:sz="0" w:space="0" w:color="auto"/>
                <w:left w:val="none" w:sz="0" w:space="0" w:color="auto"/>
                <w:bottom w:val="none" w:sz="0" w:space="0" w:color="auto"/>
                <w:right w:val="none" w:sz="0" w:space="0" w:color="auto"/>
              </w:divBdr>
            </w:div>
            <w:div w:id="392973094">
              <w:marLeft w:val="0"/>
              <w:marRight w:val="0"/>
              <w:marTop w:val="0"/>
              <w:marBottom w:val="0"/>
              <w:divBdr>
                <w:top w:val="none" w:sz="0" w:space="0" w:color="auto"/>
                <w:left w:val="none" w:sz="0" w:space="0" w:color="auto"/>
                <w:bottom w:val="none" w:sz="0" w:space="0" w:color="auto"/>
                <w:right w:val="none" w:sz="0" w:space="0" w:color="auto"/>
              </w:divBdr>
            </w:div>
            <w:div w:id="519396291">
              <w:marLeft w:val="0"/>
              <w:marRight w:val="0"/>
              <w:marTop w:val="0"/>
              <w:marBottom w:val="0"/>
              <w:divBdr>
                <w:top w:val="none" w:sz="0" w:space="0" w:color="auto"/>
                <w:left w:val="none" w:sz="0" w:space="0" w:color="auto"/>
                <w:bottom w:val="none" w:sz="0" w:space="0" w:color="auto"/>
                <w:right w:val="none" w:sz="0" w:space="0" w:color="auto"/>
              </w:divBdr>
            </w:div>
            <w:div w:id="1507331994">
              <w:marLeft w:val="0"/>
              <w:marRight w:val="0"/>
              <w:marTop w:val="0"/>
              <w:marBottom w:val="0"/>
              <w:divBdr>
                <w:top w:val="none" w:sz="0" w:space="0" w:color="auto"/>
                <w:left w:val="none" w:sz="0" w:space="0" w:color="auto"/>
                <w:bottom w:val="none" w:sz="0" w:space="0" w:color="auto"/>
                <w:right w:val="none" w:sz="0" w:space="0" w:color="auto"/>
              </w:divBdr>
            </w:div>
            <w:div w:id="386882985">
              <w:marLeft w:val="0"/>
              <w:marRight w:val="0"/>
              <w:marTop w:val="0"/>
              <w:marBottom w:val="0"/>
              <w:divBdr>
                <w:top w:val="none" w:sz="0" w:space="0" w:color="auto"/>
                <w:left w:val="none" w:sz="0" w:space="0" w:color="auto"/>
                <w:bottom w:val="none" w:sz="0" w:space="0" w:color="auto"/>
                <w:right w:val="none" w:sz="0" w:space="0" w:color="auto"/>
              </w:divBdr>
            </w:div>
            <w:div w:id="909541146">
              <w:marLeft w:val="0"/>
              <w:marRight w:val="0"/>
              <w:marTop w:val="0"/>
              <w:marBottom w:val="0"/>
              <w:divBdr>
                <w:top w:val="none" w:sz="0" w:space="0" w:color="auto"/>
                <w:left w:val="none" w:sz="0" w:space="0" w:color="auto"/>
                <w:bottom w:val="none" w:sz="0" w:space="0" w:color="auto"/>
                <w:right w:val="none" w:sz="0" w:space="0" w:color="auto"/>
              </w:divBdr>
            </w:div>
            <w:div w:id="636226123">
              <w:marLeft w:val="0"/>
              <w:marRight w:val="0"/>
              <w:marTop w:val="0"/>
              <w:marBottom w:val="0"/>
              <w:divBdr>
                <w:top w:val="none" w:sz="0" w:space="0" w:color="auto"/>
                <w:left w:val="none" w:sz="0" w:space="0" w:color="auto"/>
                <w:bottom w:val="none" w:sz="0" w:space="0" w:color="auto"/>
                <w:right w:val="none" w:sz="0" w:space="0" w:color="auto"/>
              </w:divBdr>
            </w:div>
            <w:div w:id="1525482158">
              <w:marLeft w:val="0"/>
              <w:marRight w:val="0"/>
              <w:marTop w:val="0"/>
              <w:marBottom w:val="0"/>
              <w:divBdr>
                <w:top w:val="none" w:sz="0" w:space="0" w:color="auto"/>
                <w:left w:val="none" w:sz="0" w:space="0" w:color="auto"/>
                <w:bottom w:val="none" w:sz="0" w:space="0" w:color="auto"/>
                <w:right w:val="none" w:sz="0" w:space="0" w:color="auto"/>
              </w:divBdr>
            </w:div>
            <w:div w:id="1413091115">
              <w:marLeft w:val="0"/>
              <w:marRight w:val="0"/>
              <w:marTop w:val="0"/>
              <w:marBottom w:val="0"/>
              <w:divBdr>
                <w:top w:val="none" w:sz="0" w:space="0" w:color="auto"/>
                <w:left w:val="none" w:sz="0" w:space="0" w:color="auto"/>
                <w:bottom w:val="none" w:sz="0" w:space="0" w:color="auto"/>
                <w:right w:val="none" w:sz="0" w:space="0" w:color="auto"/>
              </w:divBdr>
            </w:div>
            <w:div w:id="2001225516">
              <w:marLeft w:val="0"/>
              <w:marRight w:val="0"/>
              <w:marTop w:val="0"/>
              <w:marBottom w:val="0"/>
              <w:divBdr>
                <w:top w:val="none" w:sz="0" w:space="0" w:color="auto"/>
                <w:left w:val="none" w:sz="0" w:space="0" w:color="auto"/>
                <w:bottom w:val="none" w:sz="0" w:space="0" w:color="auto"/>
                <w:right w:val="none" w:sz="0" w:space="0" w:color="auto"/>
              </w:divBdr>
            </w:div>
            <w:div w:id="2145191583">
              <w:marLeft w:val="0"/>
              <w:marRight w:val="0"/>
              <w:marTop w:val="0"/>
              <w:marBottom w:val="0"/>
              <w:divBdr>
                <w:top w:val="none" w:sz="0" w:space="0" w:color="auto"/>
                <w:left w:val="none" w:sz="0" w:space="0" w:color="auto"/>
                <w:bottom w:val="none" w:sz="0" w:space="0" w:color="auto"/>
                <w:right w:val="none" w:sz="0" w:space="0" w:color="auto"/>
              </w:divBdr>
            </w:div>
            <w:div w:id="125976544">
              <w:marLeft w:val="0"/>
              <w:marRight w:val="0"/>
              <w:marTop w:val="0"/>
              <w:marBottom w:val="0"/>
              <w:divBdr>
                <w:top w:val="none" w:sz="0" w:space="0" w:color="auto"/>
                <w:left w:val="none" w:sz="0" w:space="0" w:color="auto"/>
                <w:bottom w:val="none" w:sz="0" w:space="0" w:color="auto"/>
                <w:right w:val="none" w:sz="0" w:space="0" w:color="auto"/>
              </w:divBdr>
            </w:div>
            <w:div w:id="139544207">
              <w:marLeft w:val="0"/>
              <w:marRight w:val="0"/>
              <w:marTop w:val="0"/>
              <w:marBottom w:val="0"/>
              <w:divBdr>
                <w:top w:val="none" w:sz="0" w:space="0" w:color="auto"/>
                <w:left w:val="none" w:sz="0" w:space="0" w:color="auto"/>
                <w:bottom w:val="none" w:sz="0" w:space="0" w:color="auto"/>
                <w:right w:val="none" w:sz="0" w:space="0" w:color="auto"/>
              </w:divBdr>
            </w:div>
            <w:div w:id="2145006997">
              <w:marLeft w:val="0"/>
              <w:marRight w:val="0"/>
              <w:marTop w:val="0"/>
              <w:marBottom w:val="0"/>
              <w:divBdr>
                <w:top w:val="none" w:sz="0" w:space="0" w:color="auto"/>
                <w:left w:val="none" w:sz="0" w:space="0" w:color="auto"/>
                <w:bottom w:val="none" w:sz="0" w:space="0" w:color="auto"/>
                <w:right w:val="none" w:sz="0" w:space="0" w:color="auto"/>
              </w:divBdr>
            </w:div>
            <w:div w:id="533544897">
              <w:marLeft w:val="0"/>
              <w:marRight w:val="0"/>
              <w:marTop w:val="0"/>
              <w:marBottom w:val="0"/>
              <w:divBdr>
                <w:top w:val="none" w:sz="0" w:space="0" w:color="auto"/>
                <w:left w:val="none" w:sz="0" w:space="0" w:color="auto"/>
                <w:bottom w:val="none" w:sz="0" w:space="0" w:color="auto"/>
                <w:right w:val="none" w:sz="0" w:space="0" w:color="auto"/>
              </w:divBdr>
            </w:div>
            <w:div w:id="1688561300">
              <w:marLeft w:val="0"/>
              <w:marRight w:val="0"/>
              <w:marTop w:val="0"/>
              <w:marBottom w:val="0"/>
              <w:divBdr>
                <w:top w:val="none" w:sz="0" w:space="0" w:color="auto"/>
                <w:left w:val="none" w:sz="0" w:space="0" w:color="auto"/>
                <w:bottom w:val="none" w:sz="0" w:space="0" w:color="auto"/>
                <w:right w:val="none" w:sz="0" w:space="0" w:color="auto"/>
              </w:divBdr>
            </w:div>
            <w:div w:id="1728990655">
              <w:marLeft w:val="0"/>
              <w:marRight w:val="0"/>
              <w:marTop w:val="0"/>
              <w:marBottom w:val="0"/>
              <w:divBdr>
                <w:top w:val="none" w:sz="0" w:space="0" w:color="auto"/>
                <w:left w:val="none" w:sz="0" w:space="0" w:color="auto"/>
                <w:bottom w:val="none" w:sz="0" w:space="0" w:color="auto"/>
                <w:right w:val="none" w:sz="0" w:space="0" w:color="auto"/>
              </w:divBdr>
            </w:div>
            <w:div w:id="897283013">
              <w:marLeft w:val="0"/>
              <w:marRight w:val="0"/>
              <w:marTop w:val="0"/>
              <w:marBottom w:val="0"/>
              <w:divBdr>
                <w:top w:val="none" w:sz="0" w:space="0" w:color="auto"/>
                <w:left w:val="none" w:sz="0" w:space="0" w:color="auto"/>
                <w:bottom w:val="none" w:sz="0" w:space="0" w:color="auto"/>
                <w:right w:val="none" w:sz="0" w:space="0" w:color="auto"/>
              </w:divBdr>
            </w:div>
            <w:div w:id="1944993898">
              <w:marLeft w:val="0"/>
              <w:marRight w:val="0"/>
              <w:marTop w:val="0"/>
              <w:marBottom w:val="0"/>
              <w:divBdr>
                <w:top w:val="none" w:sz="0" w:space="0" w:color="auto"/>
                <w:left w:val="none" w:sz="0" w:space="0" w:color="auto"/>
                <w:bottom w:val="none" w:sz="0" w:space="0" w:color="auto"/>
                <w:right w:val="none" w:sz="0" w:space="0" w:color="auto"/>
              </w:divBdr>
            </w:div>
            <w:div w:id="994647474">
              <w:marLeft w:val="0"/>
              <w:marRight w:val="0"/>
              <w:marTop w:val="0"/>
              <w:marBottom w:val="0"/>
              <w:divBdr>
                <w:top w:val="none" w:sz="0" w:space="0" w:color="auto"/>
                <w:left w:val="none" w:sz="0" w:space="0" w:color="auto"/>
                <w:bottom w:val="none" w:sz="0" w:space="0" w:color="auto"/>
                <w:right w:val="none" w:sz="0" w:space="0" w:color="auto"/>
              </w:divBdr>
            </w:div>
            <w:div w:id="1072194231">
              <w:marLeft w:val="0"/>
              <w:marRight w:val="0"/>
              <w:marTop w:val="0"/>
              <w:marBottom w:val="0"/>
              <w:divBdr>
                <w:top w:val="none" w:sz="0" w:space="0" w:color="auto"/>
                <w:left w:val="none" w:sz="0" w:space="0" w:color="auto"/>
                <w:bottom w:val="none" w:sz="0" w:space="0" w:color="auto"/>
                <w:right w:val="none" w:sz="0" w:space="0" w:color="auto"/>
              </w:divBdr>
            </w:div>
            <w:div w:id="474878740">
              <w:marLeft w:val="0"/>
              <w:marRight w:val="0"/>
              <w:marTop w:val="0"/>
              <w:marBottom w:val="0"/>
              <w:divBdr>
                <w:top w:val="none" w:sz="0" w:space="0" w:color="auto"/>
                <w:left w:val="none" w:sz="0" w:space="0" w:color="auto"/>
                <w:bottom w:val="none" w:sz="0" w:space="0" w:color="auto"/>
                <w:right w:val="none" w:sz="0" w:space="0" w:color="auto"/>
              </w:divBdr>
            </w:div>
            <w:div w:id="1686056691">
              <w:marLeft w:val="0"/>
              <w:marRight w:val="0"/>
              <w:marTop w:val="0"/>
              <w:marBottom w:val="0"/>
              <w:divBdr>
                <w:top w:val="none" w:sz="0" w:space="0" w:color="auto"/>
                <w:left w:val="none" w:sz="0" w:space="0" w:color="auto"/>
                <w:bottom w:val="none" w:sz="0" w:space="0" w:color="auto"/>
                <w:right w:val="none" w:sz="0" w:space="0" w:color="auto"/>
              </w:divBdr>
            </w:div>
            <w:div w:id="832843533">
              <w:marLeft w:val="0"/>
              <w:marRight w:val="0"/>
              <w:marTop w:val="0"/>
              <w:marBottom w:val="0"/>
              <w:divBdr>
                <w:top w:val="none" w:sz="0" w:space="0" w:color="auto"/>
                <w:left w:val="none" w:sz="0" w:space="0" w:color="auto"/>
                <w:bottom w:val="none" w:sz="0" w:space="0" w:color="auto"/>
                <w:right w:val="none" w:sz="0" w:space="0" w:color="auto"/>
              </w:divBdr>
            </w:div>
            <w:div w:id="400370879">
              <w:marLeft w:val="0"/>
              <w:marRight w:val="0"/>
              <w:marTop w:val="0"/>
              <w:marBottom w:val="0"/>
              <w:divBdr>
                <w:top w:val="none" w:sz="0" w:space="0" w:color="auto"/>
                <w:left w:val="none" w:sz="0" w:space="0" w:color="auto"/>
                <w:bottom w:val="none" w:sz="0" w:space="0" w:color="auto"/>
                <w:right w:val="none" w:sz="0" w:space="0" w:color="auto"/>
              </w:divBdr>
            </w:div>
            <w:div w:id="1080561488">
              <w:marLeft w:val="0"/>
              <w:marRight w:val="0"/>
              <w:marTop w:val="0"/>
              <w:marBottom w:val="0"/>
              <w:divBdr>
                <w:top w:val="none" w:sz="0" w:space="0" w:color="auto"/>
                <w:left w:val="none" w:sz="0" w:space="0" w:color="auto"/>
                <w:bottom w:val="none" w:sz="0" w:space="0" w:color="auto"/>
                <w:right w:val="none" w:sz="0" w:space="0" w:color="auto"/>
              </w:divBdr>
            </w:div>
            <w:div w:id="187378208">
              <w:marLeft w:val="0"/>
              <w:marRight w:val="0"/>
              <w:marTop w:val="0"/>
              <w:marBottom w:val="0"/>
              <w:divBdr>
                <w:top w:val="none" w:sz="0" w:space="0" w:color="auto"/>
                <w:left w:val="none" w:sz="0" w:space="0" w:color="auto"/>
                <w:bottom w:val="none" w:sz="0" w:space="0" w:color="auto"/>
                <w:right w:val="none" w:sz="0" w:space="0" w:color="auto"/>
              </w:divBdr>
            </w:div>
            <w:div w:id="894006597">
              <w:marLeft w:val="0"/>
              <w:marRight w:val="0"/>
              <w:marTop w:val="0"/>
              <w:marBottom w:val="0"/>
              <w:divBdr>
                <w:top w:val="none" w:sz="0" w:space="0" w:color="auto"/>
                <w:left w:val="none" w:sz="0" w:space="0" w:color="auto"/>
                <w:bottom w:val="none" w:sz="0" w:space="0" w:color="auto"/>
                <w:right w:val="none" w:sz="0" w:space="0" w:color="auto"/>
              </w:divBdr>
            </w:div>
            <w:div w:id="2104301601">
              <w:marLeft w:val="0"/>
              <w:marRight w:val="0"/>
              <w:marTop w:val="0"/>
              <w:marBottom w:val="0"/>
              <w:divBdr>
                <w:top w:val="none" w:sz="0" w:space="0" w:color="auto"/>
                <w:left w:val="none" w:sz="0" w:space="0" w:color="auto"/>
                <w:bottom w:val="none" w:sz="0" w:space="0" w:color="auto"/>
                <w:right w:val="none" w:sz="0" w:space="0" w:color="auto"/>
              </w:divBdr>
            </w:div>
            <w:div w:id="933323640">
              <w:marLeft w:val="0"/>
              <w:marRight w:val="0"/>
              <w:marTop w:val="0"/>
              <w:marBottom w:val="0"/>
              <w:divBdr>
                <w:top w:val="none" w:sz="0" w:space="0" w:color="auto"/>
                <w:left w:val="none" w:sz="0" w:space="0" w:color="auto"/>
                <w:bottom w:val="none" w:sz="0" w:space="0" w:color="auto"/>
                <w:right w:val="none" w:sz="0" w:space="0" w:color="auto"/>
              </w:divBdr>
            </w:div>
            <w:div w:id="668673883">
              <w:marLeft w:val="0"/>
              <w:marRight w:val="0"/>
              <w:marTop w:val="0"/>
              <w:marBottom w:val="0"/>
              <w:divBdr>
                <w:top w:val="none" w:sz="0" w:space="0" w:color="auto"/>
                <w:left w:val="none" w:sz="0" w:space="0" w:color="auto"/>
                <w:bottom w:val="none" w:sz="0" w:space="0" w:color="auto"/>
                <w:right w:val="none" w:sz="0" w:space="0" w:color="auto"/>
              </w:divBdr>
            </w:div>
            <w:div w:id="1747876183">
              <w:marLeft w:val="0"/>
              <w:marRight w:val="0"/>
              <w:marTop w:val="0"/>
              <w:marBottom w:val="0"/>
              <w:divBdr>
                <w:top w:val="none" w:sz="0" w:space="0" w:color="auto"/>
                <w:left w:val="none" w:sz="0" w:space="0" w:color="auto"/>
                <w:bottom w:val="none" w:sz="0" w:space="0" w:color="auto"/>
                <w:right w:val="none" w:sz="0" w:space="0" w:color="auto"/>
              </w:divBdr>
            </w:div>
            <w:div w:id="700202219">
              <w:marLeft w:val="0"/>
              <w:marRight w:val="0"/>
              <w:marTop w:val="0"/>
              <w:marBottom w:val="0"/>
              <w:divBdr>
                <w:top w:val="none" w:sz="0" w:space="0" w:color="auto"/>
                <w:left w:val="none" w:sz="0" w:space="0" w:color="auto"/>
                <w:bottom w:val="none" w:sz="0" w:space="0" w:color="auto"/>
                <w:right w:val="none" w:sz="0" w:space="0" w:color="auto"/>
              </w:divBdr>
            </w:div>
            <w:div w:id="298582235">
              <w:marLeft w:val="0"/>
              <w:marRight w:val="0"/>
              <w:marTop w:val="0"/>
              <w:marBottom w:val="0"/>
              <w:divBdr>
                <w:top w:val="none" w:sz="0" w:space="0" w:color="auto"/>
                <w:left w:val="none" w:sz="0" w:space="0" w:color="auto"/>
                <w:bottom w:val="none" w:sz="0" w:space="0" w:color="auto"/>
                <w:right w:val="none" w:sz="0" w:space="0" w:color="auto"/>
              </w:divBdr>
            </w:div>
            <w:div w:id="1444883200">
              <w:marLeft w:val="0"/>
              <w:marRight w:val="0"/>
              <w:marTop w:val="0"/>
              <w:marBottom w:val="0"/>
              <w:divBdr>
                <w:top w:val="none" w:sz="0" w:space="0" w:color="auto"/>
                <w:left w:val="none" w:sz="0" w:space="0" w:color="auto"/>
                <w:bottom w:val="none" w:sz="0" w:space="0" w:color="auto"/>
                <w:right w:val="none" w:sz="0" w:space="0" w:color="auto"/>
              </w:divBdr>
            </w:div>
            <w:div w:id="994725775">
              <w:marLeft w:val="0"/>
              <w:marRight w:val="0"/>
              <w:marTop w:val="0"/>
              <w:marBottom w:val="0"/>
              <w:divBdr>
                <w:top w:val="none" w:sz="0" w:space="0" w:color="auto"/>
                <w:left w:val="none" w:sz="0" w:space="0" w:color="auto"/>
                <w:bottom w:val="none" w:sz="0" w:space="0" w:color="auto"/>
                <w:right w:val="none" w:sz="0" w:space="0" w:color="auto"/>
              </w:divBdr>
            </w:div>
            <w:div w:id="925958154">
              <w:marLeft w:val="0"/>
              <w:marRight w:val="0"/>
              <w:marTop w:val="0"/>
              <w:marBottom w:val="0"/>
              <w:divBdr>
                <w:top w:val="none" w:sz="0" w:space="0" w:color="auto"/>
                <w:left w:val="none" w:sz="0" w:space="0" w:color="auto"/>
                <w:bottom w:val="none" w:sz="0" w:space="0" w:color="auto"/>
                <w:right w:val="none" w:sz="0" w:space="0" w:color="auto"/>
              </w:divBdr>
            </w:div>
            <w:div w:id="283465438">
              <w:marLeft w:val="0"/>
              <w:marRight w:val="0"/>
              <w:marTop w:val="0"/>
              <w:marBottom w:val="0"/>
              <w:divBdr>
                <w:top w:val="none" w:sz="0" w:space="0" w:color="auto"/>
                <w:left w:val="none" w:sz="0" w:space="0" w:color="auto"/>
                <w:bottom w:val="none" w:sz="0" w:space="0" w:color="auto"/>
                <w:right w:val="none" w:sz="0" w:space="0" w:color="auto"/>
              </w:divBdr>
            </w:div>
            <w:div w:id="343359656">
              <w:marLeft w:val="0"/>
              <w:marRight w:val="0"/>
              <w:marTop w:val="0"/>
              <w:marBottom w:val="0"/>
              <w:divBdr>
                <w:top w:val="none" w:sz="0" w:space="0" w:color="auto"/>
                <w:left w:val="none" w:sz="0" w:space="0" w:color="auto"/>
                <w:bottom w:val="none" w:sz="0" w:space="0" w:color="auto"/>
                <w:right w:val="none" w:sz="0" w:space="0" w:color="auto"/>
              </w:divBdr>
            </w:div>
            <w:div w:id="153450847">
              <w:marLeft w:val="0"/>
              <w:marRight w:val="0"/>
              <w:marTop w:val="0"/>
              <w:marBottom w:val="0"/>
              <w:divBdr>
                <w:top w:val="none" w:sz="0" w:space="0" w:color="auto"/>
                <w:left w:val="none" w:sz="0" w:space="0" w:color="auto"/>
                <w:bottom w:val="none" w:sz="0" w:space="0" w:color="auto"/>
                <w:right w:val="none" w:sz="0" w:space="0" w:color="auto"/>
              </w:divBdr>
            </w:div>
            <w:div w:id="1858958372">
              <w:marLeft w:val="0"/>
              <w:marRight w:val="0"/>
              <w:marTop w:val="0"/>
              <w:marBottom w:val="0"/>
              <w:divBdr>
                <w:top w:val="none" w:sz="0" w:space="0" w:color="auto"/>
                <w:left w:val="none" w:sz="0" w:space="0" w:color="auto"/>
                <w:bottom w:val="none" w:sz="0" w:space="0" w:color="auto"/>
                <w:right w:val="none" w:sz="0" w:space="0" w:color="auto"/>
              </w:divBdr>
            </w:div>
            <w:div w:id="909927547">
              <w:marLeft w:val="0"/>
              <w:marRight w:val="0"/>
              <w:marTop w:val="0"/>
              <w:marBottom w:val="0"/>
              <w:divBdr>
                <w:top w:val="none" w:sz="0" w:space="0" w:color="auto"/>
                <w:left w:val="none" w:sz="0" w:space="0" w:color="auto"/>
                <w:bottom w:val="none" w:sz="0" w:space="0" w:color="auto"/>
                <w:right w:val="none" w:sz="0" w:space="0" w:color="auto"/>
              </w:divBdr>
            </w:div>
            <w:div w:id="1618757185">
              <w:marLeft w:val="0"/>
              <w:marRight w:val="0"/>
              <w:marTop w:val="0"/>
              <w:marBottom w:val="0"/>
              <w:divBdr>
                <w:top w:val="none" w:sz="0" w:space="0" w:color="auto"/>
                <w:left w:val="none" w:sz="0" w:space="0" w:color="auto"/>
                <w:bottom w:val="none" w:sz="0" w:space="0" w:color="auto"/>
                <w:right w:val="none" w:sz="0" w:space="0" w:color="auto"/>
              </w:divBdr>
            </w:div>
            <w:div w:id="992872670">
              <w:marLeft w:val="0"/>
              <w:marRight w:val="0"/>
              <w:marTop w:val="0"/>
              <w:marBottom w:val="0"/>
              <w:divBdr>
                <w:top w:val="none" w:sz="0" w:space="0" w:color="auto"/>
                <w:left w:val="none" w:sz="0" w:space="0" w:color="auto"/>
                <w:bottom w:val="none" w:sz="0" w:space="0" w:color="auto"/>
                <w:right w:val="none" w:sz="0" w:space="0" w:color="auto"/>
              </w:divBdr>
            </w:div>
            <w:div w:id="713577834">
              <w:marLeft w:val="0"/>
              <w:marRight w:val="0"/>
              <w:marTop w:val="0"/>
              <w:marBottom w:val="0"/>
              <w:divBdr>
                <w:top w:val="none" w:sz="0" w:space="0" w:color="auto"/>
                <w:left w:val="none" w:sz="0" w:space="0" w:color="auto"/>
                <w:bottom w:val="none" w:sz="0" w:space="0" w:color="auto"/>
                <w:right w:val="none" w:sz="0" w:space="0" w:color="auto"/>
              </w:divBdr>
            </w:div>
            <w:div w:id="1401126382">
              <w:marLeft w:val="0"/>
              <w:marRight w:val="0"/>
              <w:marTop w:val="0"/>
              <w:marBottom w:val="0"/>
              <w:divBdr>
                <w:top w:val="none" w:sz="0" w:space="0" w:color="auto"/>
                <w:left w:val="none" w:sz="0" w:space="0" w:color="auto"/>
                <w:bottom w:val="none" w:sz="0" w:space="0" w:color="auto"/>
                <w:right w:val="none" w:sz="0" w:space="0" w:color="auto"/>
              </w:divBdr>
            </w:div>
            <w:div w:id="1050496036">
              <w:marLeft w:val="0"/>
              <w:marRight w:val="0"/>
              <w:marTop w:val="0"/>
              <w:marBottom w:val="0"/>
              <w:divBdr>
                <w:top w:val="none" w:sz="0" w:space="0" w:color="auto"/>
                <w:left w:val="none" w:sz="0" w:space="0" w:color="auto"/>
                <w:bottom w:val="none" w:sz="0" w:space="0" w:color="auto"/>
                <w:right w:val="none" w:sz="0" w:space="0" w:color="auto"/>
              </w:divBdr>
            </w:div>
            <w:div w:id="512844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754737">
      <w:bodyDiv w:val="1"/>
      <w:marLeft w:val="0"/>
      <w:marRight w:val="0"/>
      <w:marTop w:val="0"/>
      <w:marBottom w:val="0"/>
      <w:divBdr>
        <w:top w:val="none" w:sz="0" w:space="0" w:color="auto"/>
        <w:left w:val="none" w:sz="0" w:space="0" w:color="auto"/>
        <w:bottom w:val="none" w:sz="0" w:space="0" w:color="auto"/>
        <w:right w:val="none" w:sz="0" w:space="0" w:color="auto"/>
      </w:divBdr>
      <w:divsChild>
        <w:div w:id="1036084143">
          <w:marLeft w:val="0"/>
          <w:marRight w:val="0"/>
          <w:marTop w:val="0"/>
          <w:marBottom w:val="0"/>
          <w:divBdr>
            <w:top w:val="none" w:sz="0" w:space="0" w:color="auto"/>
            <w:left w:val="none" w:sz="0" w:space="0" w:color="auto"/>
            <w:bottom w:val="none" w:sz="0" w:space="0" w:color="auto"/>
            <w:right w:val="none" w:sz="0" w:space="0" w:color="auto"/>
          </w:divBdr>
          <w:divsChild>
            <w:div w:id="1854610692">
              <w:marLeft w:val="0"/>
              <w:marRight w:val="0"/>
              <w:marTop w:val="0"/>
              <w:marBottom w:val="0"/>
              <w:divBdr>
                <w:top w:val="none" w:sz="0" w:space="0" w:color="auto"/>
                <w:left w:val="none" w:sz="0" w:space="0" w:color="auto"/>
                <w:bottom w:val="none" w:sz="0" w:space="0" w:color="auto"/>
                <w:right w:val="none" w:sz="0" w:space="0" w:color="auto"/>
              </w:divBdr>
              <w:divsChild>
                <w:div w:id="1492721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922837">
          <w:marLeft w:val="0"/>
          <w:marRight w:val="0"/>
          <w:marTop w:val="0"/>
          <w:marBottom w:val="0"/>
          <w:divBdr>
            <w:top w:val="none" w:sz="0" w:space="0" w:color="auto"/>
            <w:left w:val="none" w:sz="0" w:space="0" w:color="auto"/>
            <w:bottom w:val="none" w:sz="0" w:space="0" w:color="auto"/>
            <w:right w:val="none" w:sz="0" w:space="0" w:color="auto"/>
          </w:divBdr>
          <w:divsChild>
            <w:div w:id="98646930">
              <w:marLeft w:val="0"/>
              <w:marRight w:val="0"/>
              <w:marTop w:val="0"/>
              <w:marBottom w:val="0"/>
              <w:divBdr>
                <w:top w:val="none" w:sz="0" w:space="0" w:color="auto"/>
                <w:left w:val="none" w:sz="0" w:space="0" w:color="auto"/>
                <w:bottom w:val="none" w:sz="0" w:space="0" w:color="auto"/>
                <w:right w:val="none" w:sz="0" w:space="0" w:color="auto"/>
              </w:divBdr>
              <w:divsChild>
                <w:div w:id="1160123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4007846">
      <w:bodyDiv w:val="1"/>
      <w:marLeft w:val="0"/>
      <w:marRight w:val="0"/>
      <w:marTop w:val="0"/>
      <w:marBottom w:val="0"/>
      <w:divBdr>
        <w:top w:val="none" w:sz="0" w:space="0" w:color="auto"/>
        <w:left w:val="none" w:sz="0" w:space="0" w:color="auto"/>
        <w:bottom w:val="none" w:sz="0" w:space="0" w:color="auto"/>
        <w:right w:val="none" w:sz="0" w:space="0" w:color="auto"/>
      </w:divBdr>
    </w:div>
    <w:div w:id="1537036717">
      <w:bodyDiv w:val="1"/>
      <w:marLeft w:val="0"/>
      <w:marRight w:val="0"/>
      <w:marTop w:val="0"/>
      <w:marBottom w:val="0"/>
      <w:divBdr>
        <w:top w:val="none" w:sz="0" w:space="0" w:color="auto"/>
        <w:left w:val="none" w:sz="0" w:space="0" w:color="auto"/>
        <w:bottom w:val="none" w:sz="0" w:space="0" w:color="auto"/>
        <w:right w:val="none" w:sz="0" w:space="0" w:color="auto"/>
      </w:divBdr>
    </w:div>
    <w:div w:id="1889106054">
      <w:bodyDiv w:val="1"/>
      <w:marLeft w:val="0"/>
      <w:marRight w:val="0"/>
      <w:marTop w:val="0"/>
      <w:marBottom w:val="0"/>
      <w:divBdr>
        <w:top w:val="none" w:sz="0" w:space="0" w:color="auto"/>
        <w:left w:val="none" w:sz="0" w:space="0" w:color="auto"/>
        <w:bottom w:val="none" w:sz="0" w:space="0" w:color="auto"/>
        <w:right w:val="none" w:sz="0" w:space="0" w:color="auto"/>
      </w:divBdr>
    </w:div>
    <w:div w:id="2103912733">
      <w:bodyDiv w:val="1"/>
      <w:marLeft w:val="0"/>
      <w:marRight w:val="0"/>
      <w:marTop w:val="0"/>
      <w:marBottom w:val="0"/>
      <w:divBdr>
        <w:top w:val="none" w:sz="0" w:space="0" w:color="auto"/>
        <w:left w:val="none" w:sz="0" w:space="0" w:color="auto"/>
        <w:bottom w:val="none" w:sz="0" w:space="0" w:color="auto"/>
        <w:right w:val="none" w:sz="0" w:space="0" w:color="auto"/>
      </w:divBdr>
      <w:divsChild>
        <w:div w:id="2114663674">
          <w:blockQuote w:val="1"/>
          <w:marLeft w:val="0"/>
          <w:marRight w:val="0"/>
          <w:marTop w:val="150"/>
          <w:marBottom w:val="360"/>
          <w:divBdr>
            <w:top w:val="none" w:sz="0" w:space="0" w:color="auto"/>
            <w:left w:val="none" w:sz="0" w:space="0" w:color="auto"/>
            <w:bottom w:val="none" w:sz="0" w:space="0" w:color="auto"/>
            <w:right w:val="none" w:sz="0" w:space="0" w:color="auto"/>
          </w:divBdr>
        </w:div>
        <w:div w:id="1435402189">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jpe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gif"/><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gif"/><Relationship Id="rId19" Type="http://schemas.openxmlformats.org/officeDocument/2006/relationships/image" Target="media/image12.jpeg"/><Relationship Id="rId3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2.gif"/><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header" Target="header1.xml"/><Relationship Id="rId8" Type="http://schemas.openxmlformats.org/officeDocument/2006/relationships/hyperlink" Target="https://www.mathworks.com/help/images/structuring-elements.html"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24.png"/><Relationship Id="rId1" Type="http://schemas.openxmlformats.org/officeDocument/2006/relationships/image" Target="media/image2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15</Pages>
  <Words>1286</Words>
  <Characters>7335</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Vedant Kelkar</cp:lastModifiedBy>
  <cp:revision>2</cp:revision>
  <cp:lastPrinted>2022-11-17T13:37:00Z</cp:lastPrinted>
  <dcterms:created xsi:type="dcterms:W3CDTF">2022-12-04T09:17:00Z</dcterms:created>
  <dcterms:modified xsi:type="dcterms:W3CDTF">2022-12-04T09:17:00Z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a68b9985ec3c2daef152d8fa2d18ddcfed0c099d3971c7994ba216d57557c206</vt:lpwstr>
  </property>
</Properties>
</file>